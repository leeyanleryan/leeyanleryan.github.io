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C7EC" w14:textId="6EEB066D" w:rsidR="001761BD" w:rsidRPr="008663CE" w:rsidRDefault="007F6107">
      <w:pPr>
        <w:pBdr>
          <w:bottom w:val="single" w:sz="6" w:space="0" w:color="FFFFFF"/>
        </w:pBdr>
        <w:spacing w:line="425" w:lineRule="atLeast"/>
        <w:jc w:val="center"/>
        <w:rPr>
          <w:rFonts w:ascii="Arial" w:eastAsia="Arial" w:hAnsi="Arial" w:cs="Arial"/>
          <w:b/>
          <w:bCs/>
          <w:sz w:val="43"/>
          <w:szCs w:val="43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3AA6F022" wp14:editId="5EE09084">
            <wp:simplePos x="0" y="0"/>
            <wp:positionH relativeFrom="column">
              <wp:posOffset>5754706</wp:posOffset>
            </wp:positionH>
            <wp:positionV relativeFrom="paragraph">
              <wp:posOffset>-518652</wp:posOffset>
            </wp:positionV>
            <wp:extent cx="988723" cy="1317905"/>
            <wp:effectExtent l="0" t="0" r="0" b="0"/>
            <wp:wrapNone/>
            <wp:docPr id="20221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723" cy="13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71A" w:rsidRPr="008663CE">
        <w:rPr>
          <w:rFonts w:ascii="Arial" w:eastAsia="Arial" w:hAnsi="Arial" w:cs="Arial"/>
          <w:b/>
          <w:bCs/>
          <w:sz w:val="43"/>
          <w:szCs w:val="43"/>
        </w:rPr>
        <w:t>Lee Yan Le Ryan</w:t>
      </w:r>
    </w:p>
    <w:p w14:paraId="251967A1" w14:textId="04E2B5F1" w:rsidR="00EF3C35" w:rsidRDefault="008C371A">
      <w:pPr>
        <w:pBdr>
          <w:bottom w:val="single" w:sz="6" w:space="0" w:color="FFFFFF"/>
        </w:pBdr>
        <w:spacing w:line="220" w:lineRule="atLeast"/>
        <w:jc w:val="center"/>
        <w:rPr>
          <w:rStyle w:val="emailundefined"/>
          <w:rFonts w:ascii="Arial" w:eastAsia="Arial" w:hAnsi="Arial" w:cs="Arial"/>
          <w:color w:val="000000"/>
          <w:sz w:val="22"/>
          <w:szCs w:val="22"/>
        </w:rPr>
      </w:pPr>
      <w:r>
        <w:rPr>
          <w:rStyle w:val="personal-entityeditablefs14fw4tacphone"/>
          <w:rFonts w:ascii="Arial" w:eastAsia="Arial" w:hAnsi="Arial" w:cs="Arial"/>
          <w:sz w:val="22"/>
          <w:szCs w:val="22"/>
        </w:rPr>
        <w:t xml:space="preserve">HP: </w:t>
      </w:r>
      <w:r>
        <w:rPr>
          <w:rStyle w:val="phoneundefined"/>
          <w:rFonts w:ascii="Arial" w:eastAsia="Arial" w:hAnsi="Arial" w:cs="Arial"/>
          <w:sz w:val="22"/>
          <w:szCs w:val="22"/>
        </w:rPr>
        <w:t>84683023</w:t>
      </w:r>
      <w:r w:rsidR="00016979">
        <w:rPr>
          <w:rStyle w:val="personal-entityeditablefs14fw4tacphone"/>
          <w:rFonts w:ascii="Arial" w:eastAsia="Arial" w:hAnsi="Arial" w:cs="Arial"/>
          <w:sz w:val="22"/>
          <w:szCs w:val="22"/>
        </w:rPr>
        <w:t xml:space="preserve">     </w:t>
      </w:r>
      <w:r>
        <w:rPr>
          <w:rStyle w:val="personal-entityeditablefs14fw4tacemail"/>
          <w:rFonts w:ascii="Arial" w:eastAsia="Arial" w:hAnsi="Arial" w:cs="Arial"/>
          <w:sz w:val="22"/>
          <w:szCs w:val="22"/>
        </w:rPr>
        <w:t xml:space="preserve">Email: </w:t>
      </w:r>
      <w:hyperlink r:id="rId6" w:history="1">
        <w:r w:rsidR="00767C3D" w:rsidRPr="002A6204">
          <w:rPr>
            <w:rStyle w:val="Hyperlink"/>
            <w:rFonts w:ascii="Arial" w:eastAsia="Arial" w:hAnsi="Arial" w:cs="Arial"/>
            <w:sz w:val="22"/>
            <w:szCs w:val="22"/>
          </w:rPr>
          <w:t>leeyanleryan@gmail.com</w:t>
        </w:r>
      </w:hyperlink>
    </w:p>
    <w:p w14:paraId="0FABC7ED" w14:textId="55F880E8" w:rsidR="001761BD" w:rsidRDefault="00CD1099">
      <w:pPr>
        <w:pBdr>
          <w:bottom w:val="single" w:sz="6" w:space="0" w:color="FFFFFF"/>
        </w:pBdr>
        <w:spacing w:line="220" w:lineRule="atLeast"/>
        <w:jc w:val="center"/>
        <w:rPr>
          <w:rFonts w:ascii="Arial" w:eastAsia="Arial" w:hAnsi="Arial" w:cs="Arial"/>
          <w:sz w:val="22"/>
          <w:szCs w:val="22"/>
        </w:rPr>
      </w:pPr>
      <w:r>
        <w:rPr>
          <w:rStyle w:val="emailundefined"/>
          <w:rFonts w:ascii="Arial" w:eastAsia="Arial" w:hAnsi="Arial" w:cs="Arial"/>
          <w:color w:val="000000"/>
          <w:sz w:val="22"/>
          <w:szCs w:val="22"/>
        </w:rPr>
        <w:t>Git</w:t>
      </w:r>
      <w:r w:rsidR="006C27C5">
        <w:rPr>
          <w:rStyle w:val="emailundefined"/>
          <w:rFonts w:ascii="Arial" w:eastAsia="Arial" w:hAnsi="Arial" w:cs="Arial"/>
          <w:color w:val="000000"/>
          <w:sz w:val="22"/>
          <w:szCs w:val="22"/>
        </w:rPr>
        <w:t>H</w:t>
      </w:r>
      <w:r>
        <w:rPr>
          <w:rStyle w:val="emailundefined"/>
          <w:rFonts w:ascii="Arial" w:eastAsia="Arial" w:hAnsi="Arial" w:cs="Arial"/>
          <w:color w:val="000000"/>
          <w:sz w:val="22"/>
          <w:szCs w:val="22"/>
        </w:rPr>
        <w:t xml:space="preserve">ub: </w:t>
      </w:r>
      <w:hyperlink r:id="rId7" w:history="1">
        <w:r w:rsidR="0053108A" w:rsidRPr="00CF543D">
          <w:rPr>
            <w:rStyle w:val="Hyperlink"/>
            <w:rFonts w:ascii="Arial" w:eastAsia="Arial" w:hAnsi="Arial" w:cs="Arial"/>
            <w:sz w:val="22"/>
            <w:szCs w:val="22"/>
          </w:rPr>
          <w:t>https://github.com/leeyanleryan</w:t>
        </w:r>
      </w:hyperlink>
      <w:r w:rsidR="00016979">
        <w:rPr>
          <w:rStyle w:val="emailundefined"/>
          <w:rFonts w:ascii="Arial" w:eastAsia="Arial" w:hAnsi="Arial" w:cs="Arial"/>
          <w:color w:val="000000"/>
          <w:sz w:val="22"/>
          <w:szCs w:val="22"/>
        </w:rPr>
        <w:t xml:space="preserve">     </w:t>
      </w:r>
      <w:r w:rsidR="00E35A5D">
        <w:rPr>
          <w:rStyle w:val="emailundefined"/>
          <w:rFonts w:ascii="Arial" w:eastAsia="Arial" w:hAnsi="Arial" w:cs="Arial"/>
          <w:color w:val="000000"/>
          <w:sz w:val="22"/>
          <w:szCs w:val="22"/>
        </w:rPr>
        <w:t>Website</w:t>
      </w:r>
      <w:r w:rsidR="005F768F">
        <w:rPr>
          <w:rStyle w:val="emailundefined"/>
          <w:rFonts w:ascii="Arial" w:eastAsia="Arial" w:hAnsi="Arial" w:cs="Arial"/>
          <w:color w:val="000000"/>
          <w:sz w:val="22"/>
          <w:szCs w:val="22"/>
        </w:rPr>
        <w:t xml:space="preserve">: </w:t>
      </w:r>
      <w:hyperlink r:id="rId8" w:history="1">
        <w:r w:rsidR="0053108A" w:rsidRPr="00CF543D">
          <w:rPr>
            <w:rStyle w:val="Hyperlink"/>
            <w:rFonts w:ascii="Arial" w:eastAsia="Arial" w:hAnsi="Arial" w:cs="Arial"/>
            <w:sz w:val="22"/>
            <w:szCs w:val="22"/>
          </w:rPr>
          <w:t>https://leeyanleryan.com</w:t>
        </w:r>
      </w:hyperlink>
      <w:r w:rsidR="00396F7D">
        <w:rPr>
          <w:rFonts w:ascii="Arial" w:eastAsia="Arial" w:hAnsi="Arial" w:cs="Arial"/>
          <w:sz w:val="22"/>
          <w:szCs w:val="22"/>
        </w:rPr>
        <w:t xml:space="preserve"> </w:t>
      </w:r>
    </w:p>
    <w:p w14:paraId="0FABC7EE" w14:textId="68674EB2" w:rsidR="001761BD" w:rsidRDefault="001761BD">
      <w:pPr>
        <w:rPr>
          <w:rFonts w:ascii="Arial" w:eastAsia="Arial" w:hAnsi="Arial" w:cs="Arial"/>
          <w:sz w:val="22"/>
          <w:szCs w:val="22"/>
        </w:rPr>
      </w:pPr>
    </w:p>
    <w:p w14:paraId="0FABC7EF" w14:textId="654A9BA9" w:rsidR="001761BD" w:rsidRDefault="008C371A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t>education</w:t>
      </w:r>
    </w:p>
    <w:p w14:paraId="0FABC7F0" w14:textId="3ABE2F26" w:rsidR="001761BD" w:rsidRDefault="008C371A">
      <w:pPr>
        <w:tabs>
          <w:tab w:val="right" w:pos="9330"/>
        </w:tabs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overflow-hidden"/>
          <w:rFonts w:ascii="Arial" w:eastAsia="Arial" w:hAnsi="Arial" w:cs="Arial"/>
          <w:b/>
          <w:bCs/>
          <w:sz w:val="22"/>
          <w:szCs w:val="22"/>
        </w:rPr>
        <w:t>National University of Singapore</w:t>
      </w:r>
      <w:r w:rsidR="00176B4F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                                     </w:t>
      </w:r>
      <w:r w:rsid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176B4F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</w:t>
      </w:r>
      <w:r w:rsidR="00C8046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</w:t>
      </w:r>
      <w:r w:rsidR="00E106FF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176B4F">
        <w:rPr>
          <w:rStyle w:val="fs14fw6"/>
          <w:rFonts w:ascii="Arial" w:eastAsia="Arial" w:hAnsi="Arial" w:cs="Arial"/>
          <w:b/>
          <w:bCs/>
          <w:sz w:val="22"/>
          <w:szCs w:val="22"/>
        </w:rPr>
        <w:t>Aug 2022</w:t>
      </w:r>
      <w:r w:rsidR="00195790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– </w:t>
      </w:r>
      <w:r w:rsidR="00E106FF">
        <w:rPr>
          <w:rStyle w:val="fs14fw6"/>
          <w:rFonts w:ascii="Arial" w:eastAsia="Arial" w:hAnsi="Arial" w:cs="Arial"/>
          <w:b/>
          <w:bCs/>
          <w:sz w:val="22"/>
          <w:szCs w:val="22"/>
        </w:rPr>
        <w:t>Jun 2026</w:t>
      </w:r>
    </w:p>
    <w:p w14:paraId="46021B7D" w14:textId="50BC777D" w:rsidR="000E467F" w:rsidRDefault="008C371A">
      <w:pPr>
        <w:spacing w:line="220" w:lineRule="atLeast"/>
        <w:rPr>
          <w:rFonts w:ascii="Arial" w:eastAsia="Arial" w:hAnsi="Arial" w:cs="Arial"/>
          <w:b/>
          <w:bCs/>
          <w:sz w:val="22"/>
          <w:szCs w:val="22"/>
        </w:rPr>
      </w:pPr>
      <w:r>
        <w:rPr>
          <w:rStyle w:val="fs14fw6overflow-hidden"/>
          <w:rFonts w:ascii="Arial" w:eastAsia="Arial" w:hAnsi="Arial" w:cs="Arial"/>
          <w:b/>
          <w:bCs/>
          <w:sz w:val="22"/>
          <w:szCs w:val="22"/>
        </w:rPr>
        <w:t>Bachelor of Science (Hons)</w:t>
      </w:r>
    </w:p>
    <w:p w14:paraId="031A60B7" w14:textId="5F5F5E88" w:rsidR="001C3321" w:rsidRPr="00BD10F2" w:rsidRDefault="000E467F" w:rsidP="00BD10F2">
      <w:pPr>
        <w:pStyle w:val="ListParagraph"/>
        <w:numPr>
          <w:ilvl w:val="0"/>
          <w:numId w:val="14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Major in Data Science and Analytics</w:t>
      </w:r>
    </w:p>
    <w:p w14:paraId="0FABC7F3" w14:textId="77777777" w:rsidR="001761BD" w:rsidRPr="00BD10F2" w:rsidRDefault="008C371A" w:rsidP="00BD10F2">
      <w:pPr>
        <w:pStyle w:val="ListParagraph"/>
        <w:numPr>
          <w:ilvl w:val="0"/>
          <w:numId w:val="14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Minor in Computer Science</w:t>
      </w:r>
    </w:p>
    <w:p w14:paraId="0FABC7F4" w14:textId="34EF2CD4" w:rsidR="001761BD" w:rsidRPr="00BD10F2" w:rsidRDefault="008C371A" w:rsidP="00BD10F2">
      <w:pPr>
        <w:pStyle w:val="ListParagraph"/>
        <w:numPr>
          <w:ilvl w:val="0"/>
          <w:numId w:val="14"/>
        </w:numPr>
        <w:spacing w:after="60"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C</w:t>
      </w:r>
      <w:r w:rsidR="00394BA3" w:rsidRPr="00BD10F2">
        <w:rPr>
          <w:rFonts w:ascii="Arial" w:eastAsia="Arial" w:hAnsi="Arial" w:cs="Arial"/>
          <w:sz w:val="22"/>
          <w:szCs w:val="22"/>
        </w:rPr>
        <w:t>GPA</w:t>
      </w:r>
      <w:r w:rsidRPr="00BD10F2">
        <w:rPr>
          <w:rFonts w:ascii="Arial" w:eastAsia="Arial" w:hAnsi="Arial" w:cs="Arial"/>
          <w:sz w:val="22"/>
          <w:szCs w:val="22"/>
        </w:rPr>
        <w:t>: 4.</w:t>
      </w:r>
      <w:r w:rsidR="00FD5BCA" w:rsidRPr="00BD10F2">
        <w:rPr>
          <w:rFonts w:ascii="Arial" w:eastAsia="Arial" w:hAnsi="Arial" w:cs="Arial"/>
          <w:sz w:val="22"/>
          <w:szCs w:val="22"/>
        </w:rPr>
        <w:t>3</w:t>
      </w:r>
      <w:r w:rsidR="00CC3F97" w:rsidRPr="00BD10F2">
        <w:rPr>
          <w:rFonts w:ascii="Arial" w:eastAsia="Arial" w:hAnsi="Arial" w:cs="Arial"/>
          <w:sz w:val="22"/>
          <w:szCs w:val="22"/>
        </w:rPr>
        <w:t>1</w:t>
      </w:r>
      <w:r w:rsidRPr="00BD10F2">
        <w:rPr>
          <w:rFonts w:ascii="Arial" w:eastAsia="Arial" w:hAnsi="Arial" w:cs="Arial"/>
          <w:sz w:val="22"/>
          <w:szCs w:val="22"/>
        </w:rPr>
        <w:t xml:space="preserve"> / 5.0</w:t>
      </w:r>
    </w:p>
    <w:p w14:paraId="0FABC7F9" w14:textId="77777777" w:rsidR="001761BD" w:rsidRDefault="008C371A">
      <w:pP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 </w:t>
      </w:r>
    </w:p>
    <w:p w14:paraId="0FABC7FA" w14:textId="77777777" w:rsidR="001761BD" w:rsidRDefault="008C371A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t>technical skills</w:t>
      </w:r>
    </w:p>
    <w:p w14:paraId="0FABC7FB" w14:textId="160F3155" w:rsidR="001761BD" w:rsidRPr="00BD10F2" w:rsidRDefault="008C371A" w:rsidP="00BD10F2">
      <w:pPr>
        <w:pStyle w:val="ListParagraph"/>
        <w:numPr>
          <w:ilvl w:val="0"/>
          <w:numId w:val="13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Programming Languages: Python</w:t>
      </w:r>
      <w:r w:rsidR="00EC3466" w:rsidRPr="00BD10F2">
        <w:rPr>
          <w:rFonts w:ascii="Arial" w:eastAsia="Arial" w:hAnsi="Arial" w:cs="Arial"/>
          <w:sz w:val="22"/>
          <w:szCs w:val="22"/>
        </w:rPr>
        <w:t xml:space="preserve">, Java, </w:t>
      </w:r>
      <w:r w:rsidR="00940ACD" w:rsidRPr="00BD10F2">
        <w:rPr>
          <w:rFonts w:ascii="Arial" w:eastAsia="Arial" w:hAnsi="Arial" w:cs="Arial"/>
          <w:sz w:val="22"/>
          <w:szCs w:val="22"/>
        </w:rPr>
        <w:t xml:space="preserve">C++, C#, </w:t>
      </w:r>
      <w:r w:rsidR="00EC3466" w:rsidRPr="00BD10F2">
        <w:rPr>
          <w:rFonts w:ascii="Arial" w:eastAsia="Arial" w:hAnsi="Arial" w:cs="Arial"/>
          <w:sz w:val="22"/>
          <w:szCs w:val="22"/>
        </w:rPr>
        <w:t>R</w:t>
      </w:r>
      <w:r w:rsidR="00044C4F" w:rsidRPr="00BD10F2">
        <w:rPr>
          <w:rFonts w:ascii="Arial" w:eastAsia="Arial" w:hAnsi="Arial" w:cs="Arial"/>
          <w:sz w:val="22"/>
          <w:szCs w:val="22"/>
        </w:rPr>
        <w:t>, SQL</w:t>
      </w:r>
    </w:p>
    <w:p w14:paraId="0FABC7FC" w14:textId="17A6FAED" w:rsidR="001761BD" w:rsidRPr="00BD10F2" w:rsidRDefault="008C371A" w:rsidP="00BD10F2">
      <w:pPr>
        <w:pStyle w:val="ListParagraph"/>
        <w:numPr>
          <w:ilvl w:val="0"/>
          <w:numId w:val="13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Software: Word, PowerPoint, Excel</w:t>
      </w:r>
      <w:r w:rsidR="005A6A39" w:rsidRPr="00BD10F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5A6A39" w:rsidRPr="00BD10F2">
        <w:rPr>
          <w:rFonts w:ascii="Arial" w:eastAsia="Arial" w:hAnsi="Arial" w:cs="Arial"/>
          <w:sz w:val="22"/>
          <w:szCs w:val="22"/>
        </w:rPr>
        <w:t>VSCode</w:t>
      </w:r>
      <w:proofErr w:type="spellEnd"/>
      <w:r w:rsidR="004C5FD0" w:rsidRPr="00BD10F2">
        <w:rPr>
          <w:rFonts w:ascii="Arial" w:eastAsia="Arial" w:hAnsi="Arial" w:cs="Arial"/>
          <w:sz w:val="22"/>
          <w:szCs w:val="22"/>
        </w:rPr>
        <w:t xml:space="preserve">, </w:t>
      </w:r>
      <w:r w:rsidR="00855BB2" w:rsidRPr="00BD10F2">
        <w:rPr>
          <w:rFonts w:ascii="Arial" w:eastAsia="Arial" w:hAnsi="Arial" w:cs="Arial"/>
          <w:sz w:val="22"/>
          <w:szCs w:val="22"/>
        </w:rPr>
        <w:t>Git</w:t>
      </w:r>
      <w:r w:rsidR="001F5269" w:rsidRPr="00BD10F2">
        <w:rPr>
          <w:rFonts w:ascii="Arial" w:eastAsia="Arial" w:hAnsi="Arial" w:cs="Arial"/>
          <w:sz w:val="22"/>
          <w:szCs w:val="22"/>
        </w:rPr>
        <w:t>, Azure</w:t>
      </w:r>
      <w:r w:rsidR="00A27F90" w:rsidRPr="00BD10F2">
        <w:rPr>
          <w:rFonts w:ascii="Arial" w:eastAsia="Arial" w:hAnsi="Arial" w:cs="Arial"/>
          <w:sz w:val="22"/>
          <w:szCs w:val="22"/>
        </w:rPr>
        <w:t xml:space="preserve">, </w:t>
      </w:r>
      <w:r w:rsidR="00AE7F54" w:rsidRPr="00BD10F2">
        <w:rPr>
          <w:rFonts w:ascii="Arial" w:eastAsia="Arial" w:hAnsi="Arial" w:cs="Arial"/>
          <w:sz w:val="22"/>
          <w:szCs w:val="22"/>
        </w:rPr>
        <w:t>CLI, ChatGPT</w:t>
      </w:r>
    </w:p>
    <w:p w14:paraId="0FABC7FD" w14:textId="6B830CF4" w:rsidR="001761BD" w:rsidRPr="00BD10F2" w:rsidRDefault="008C371A" w:rsidP="00BD10F2">
      <w:pPr>
        <w:pStyle w:val="ListParagraph"/>
        <w:numPr>
          <w:ilvl w:val="0"/>
          <w:numId w:val="13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Graphics: Photo Editing</w:t>
      </w:r>
      <w:r w:rsidR="00493188" w:rsidRPr="00BD10F2">
        <w:rPr>
          <w:rFonts w:ascii="Arial" w:eastAsia="Arial" w:hAnsi="Arial" w:cs="Arial"/>
          <w:sz w:val="22"/>
          <w:szCs w:val="22"/>
        </w:rPr>
        <w:t xml:space="preserve">, </w:t>
      </w:r>
      <w:r w:rsidRPr="00BD10F2">
        <w:rPr>
          <w:rFonts w:ascii="Arial" w:eastAsia="Arial" w:hAnsi="Arial" w:cs="Arial"/>
          <w:sz w:val="22"/>
          <w:szCs w:val="22"/>
        </w:rPr>
        <w:t>Video Editing</w:t>
      </w:r>
    </w:p>
    <w:p w14:paraId="0FABC7FE" w14:textId="77777777" w:rsidR="001761BD" w:rsidRDefault="008C371A">
      <w:pP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 </w:t>
      </w:r>
    </w:p>
    <w:p w14:paraId="0FABC7FF" w14:textId="4AFEE4B7" w:rsidR="001761BD" w:rsidRDefault="008C371A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t>experience</w:t>
      </w:r>
    </w:p>
    <w:p w14:paraId="2C84D077" w14:textId="5EE47D0E" w:rsidR="00B2114E" w:rsidRDefault="00D60B3B" w:rsidP="00B2114E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>AI Engineer</w:t>
      </w:r>
      <w:r w:rsidR="00B2114E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Intern</w:t>
      </w:r>
      <w:r w:rsidR="00B2114E"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proofErr w:type="spellStart"/>
      <w:r w:rsidR="0047551F">
        <w:rPr>
          <w:rStyle w:val="fs14fw6"/>
          <w:rFonts w:ascii="Arial" w:eastAsia="Arial" w:hAnsi="Arial" w:cs="Arial"/>
          <w:b/>
          <w:bCs/>
          <w:sz w:val="22"/>
          <w:szCs w:val="22"/>
        </w:rPr>
        <w:t>Synapxe</w:t>
      </w:r>
      <w:proofErr w:type="spellEnd"/>
      <w:r w:rsidR="00B2114E"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r w:rsidR="00B2114E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Singapore                               </w:t>
      </w:r>
      <w:r w:rsidR="00352F9F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 w:rsidR="00B2114E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 w:rsidR="000E2705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 w:rsidR="00B2114E" w:rsidRPr="007B0302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</w:t>
      </w:r>
      <w:r w:rsidR="003F159C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                  </w:t>
      </w:r>
      <w:r w:rsidR="00A442C3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                   </w:t>
      </w:r>
      <w:r w:rsidR="003F159C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</w:t>
      </w:r>
      <w:r w:rsidR="000E2705">
        <w:rPr>
          <w:rStyle w:val="fs14fw6"/>
          <w:rFonts w:ascii="Arial" w:eastAsia="Arial" w:hAnsi="Arial" w:cs="Arial"/>
          <w:b/>
          <w:bCs/>
          <w:sz w:val="22"/>
          <w:szCs w:val="22"/>
        </w:rPr>
        <w:t>Jun 2025 – Jan 2026</w:t>
      </w:r>
    </w:p>
    <w:p w14:paraId="6614AABD" w14:textId="5D471B82" w:rsidR="00B2114E" w:rsidRPr="00BD10F2" w:rsidRDefault="00DC682B" w:rsidP="00BD10F2">
      <w:pPr>
        <w:pStyle w:val="ListParagraph"/>
        <w:numPr>
          <w:ilvl w:val="0"/>
          <w:numId w:val="12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Built a Python based UDAD tool that classifies </w:t>
      </w:r>
      <w:proofErr w:type="spellStart"/>
      <w:r w:rsidRPr="00BD10F2">
        <w:rPr>
          <w:rStyle w:val="fs14fw6"/>
          <w:rFonts w:ascii="Arial" w:eastAsia="Arial" w:hAnsi="Arial" w:cs="Arial"/>
          <w:sz w:val="22"/>
          <w:szCs w:val="22"/>
        </w:rPr>
        <w:t>authorised</w:t>
      </w:r>
      <w:proofErr w:type="spellEnd"/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and </w:t>
      </w:r>
      <w:proofErr w:type="spellStart"/>
      <w:r w:rsidRPr="00BD10F2">
        <w:rPr>
          <w:rStyle w:val="fs14fw6"/>
          <w:rFonts w:ascii="Arial" w:eastAsia="Arial" w:hAnsi="Arial" w:cs="Arial"/>
          <w:sz w:val="22"/>
          <w:szCs w:val="22"/>
        </w:rPr>
        <w:t>unauthorised</w:t>
      </w:r>
      <w:proofErr w:type="spellEnd"/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access using either </w:t>
      </w:r>
      <w:r w:rsidR="009F25B1" w:rsidRPr="00BD10F2">
        <w:rPr>
          <w:rStyle w:val="fs14fw6"/>
          <w:rFonts w:ascii="Arial" w:eastAsia="Arial" w:hAnsi="Arial" w:cs="Arial"/>
          <w:sz w:val="22"/>
          <w:szCs w:val="22"/>
        </w:rPr>
        <w:t>rule-based</w:t>
      </w: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logic or NLP embedding frameworks chosen by the client, achieving </w:t>
      </w:r>
      <w:r w:rsidR="00CC6196" w:rsidRPr="00BD10F2">
        <w:rPr>
          <w:rStyle w:val="fs14fw6"/>
          <w:rFonts w:ascii="Arial" w:eastAsia="Arial" w:hAnsi="Arial" w:cs="Arial"/>
          <w:sz w:val="22"/>
          <w:szCs w:val="22"/>
        </w:rPr>
        <w:t xml:space="preserve">approx. </w:t>
      </w:r>
      <w:r w:rsidRPr="00BD10F2">
        <w:rPr>
          <w:rStyle w:val="fs14fw6"/>
          <w:rFonts w:ascii="Arial" w:eastAsia="Arial" w:hAnsi="Arial" w:cs="Arial"/>
          <w:sz w:val="22"/>
          <w:szCs w:val="22"/>
        </w:rPr>
        <w:t>9</w:t>
      </w:r>
      <w:r w:rsidR="00E93DF7" w:rsidRPr="00BD10F2">
        <w:rPr>
          <w:rStyle w:val="fs14fw6"/>
          <w:rFonts w:ascii="Arial" w:eastAsia="Arial" w:hAnsi="Arial" w:cs="Arial"/>
          <w:sz w:val="22"/>
          <w:szCs w:val="22"/>
        </w:rPr>
        <w:t>6.8</w:t>
      </w:r>
      <w:r w:rsidRPr="00BD10F2">
        <w:rPr>
          <w:rStyle w:val="fs14fw6"/>
          <w:rFonts w:ascii="Arial" w:eastAsia="Arial" w:hAnsi="Arial" w:cs="Arial"/>
          <w:sz w:val="22"/>
          <w:szCs w:val="22"/>
        </w:rPr>
        <w:t>% accuracy on 2643 records in 8 seconds</w:t>
      </w:r>
    </w:p>
    <w:p w14:paraId="0CF12E62" w14:textId="65703808" w:rsidR="00C50D70" w:rsidRPr="00BD10F2" w:rsidRDefault="00C50D70" w:rsidP="00BD10F2">
      <w:pPr>
        <w:pStyle w:val="ListParagraph"/>
        <w:numPr>
          <w:ilvl w:val="0"/>
          <w:numId w:val="12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Deployed </w:t>
      </w:r>
      <w:proofErr w:type="spellStart"/>
      <w:r w:rsidRPr="00BD10F2">
        <w:rPr>
          <w:rStyle w:val="fs14fw6"/>
          <w:rFonts w:ascii="Arial" w:eastAsia="Arial" w:hAnsi="Arial" w:cs="Arial"/>
          <w:sz w:val="22"/>
          <w:szCs w:val="22"/>
        </w:rPr>
        <w:t>LightRAG</w:t>
      </w:r>
      <w:proofErr w:type="spellEnd"/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on Azure App Service </w:t>
      </w:r>
      <w:r w:rsidR="00A75F84" w:rsidRPr="00BD10F2">
        <w:rPr>
          <w:rStyle w:val="fs14fw6"/>
          <w:rFonts w:ascii="Arial" w:eastAsia="Arial" w:hAnsi="Arial" w:cs="Arial"/>
          <w:sz w:val="22"/>
          <w:szCs w:val="22"/>
        </w:rPr>
        <w:t xml:space="preserve">by resolving </w:t>
      </w:r>
      <w:proofErr w:type="spellStart"/>
      <w:r w:rsidR="00F564AF" w:rsidRPr="00BD10F2">
        <w:rPr>
          <w:rStyle w:val="fs14fw6"/>
          <w:rFonts w:ascii="Arial" w:eastAsia="Arial" w:hAnsi="Arial" w:cs="Arial"/>
          <w:sz w:val="22"/>
          <w:szCs w:val="22"/>
        </w:rPr>
        <w:t>linux</w:t>
      </w:r>
      <w:proofErr w:type="spellEnd"/>
      <w:r w:rsidR="00F564AF" w:rsidRPr="00BD10F2">
        <w:rPr>
          <w:rStyle w:val="fs14fw6"/>
          <w:rFonts w:ascii="Arial" w:eastAsia="Arial" w:hAnsi="Arial" w:cs="Arial"/>
          <w:sz w:val="22"/>
          <w:szCs w:val="22"/>
        </w:rPr>
        <w:t xml:space="preserve"> wheel</w:t>
      </w:r>
      <w:r w:rsidR="004D7F71" w:rsidRPr="00BD10F2">
        <w:rPr>
          <w:rStyle w:val="fs14fw6"/>
          <w:rFonts w:ascii="Arial" w:eastAsia="Arial" w:hAnsi="Arial" w:cs="Arial"/>
          <w:sz w:val="22"/>
          <w:szCs w:val="22"/>
        </w:rPr>
        <w:t>house</w:t>
      </w:r>
      <w:r w:rsidR="00A75F84" w:rsidRPr="00BD10F2">
        <w:rPr>
          <w:rStyle w:val="fs14fw6"/>
          <w:rFonts w:ascii="Arial" w:eastAsia="Arial" w:hAnsi="Arial" w:cs="Arial"/>
          <w:sz w:val="22"/>
          <w:szCs w:val="22"/>
        </w:rPr>
        <w:t xml:space="preserve"> dependency issues</w:t>
      </w:r>
      <w:r w:rsidR="008C2FF8" w:rsidRPr="00BD10F2">
        <w:rPr>
          <w:rStyle w:val="fs14fw6"/>
          <w:rFonts w:ascii="Arial" w:eastAsia="Arial" w:hAnsi="Arial" w:cs="Arial"/>
          <w:sz w:val="22"/>
          <w:szCs w:val="22"/>
        </w:rPr>
        <w:t xml:space="preserve"> and</w:t>
      </w: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</w:t>
      </w:r>
      <w:r w:rsidR="00AB4D23" w:rsidRPr="00BD10F2">
        <w:rPr>
          <w:rStyle w:val="fs14fw6"/>
          <w:rFonts w:ascii="Arial" w:eastAsia="Arial" w:hAnsi="Arial" w:cs="Arial"/>
          <w:sz w:val="22"/>
          <w:szCs w:val="22"/>
        </w:rPr>
        <w:t>deployment issue</w:t>
      </w:r>
      <w:r w:rsidR="008C2FF8" w:rsidRPr="00BD10F2">
        <w:rPr>
          <w:rStyle w:val="fs14fw6"/>
          <w:rFonts w:ascii="Arial" w:eastAsia="Arial" w:hAnsi="Arial" w:cs="Arial"/>
          <w:sz w:val="22"/>
          <w:szCs w:val="22"/>
        </w:rPr>
        <w:t xml:space="preserve">s, </w:t>
      </w:r>
      <w:r w:rsidR="009F487F" w:rsidRPr="00BD10F2">
        <w:rPr>
          <w:rStyle w:val="fs14fw6"/>
          <w:rFonts w:ascii="Arial" w:eastAsia="Arial" w:hAnsi="Arial" w:cs="Arial"/>
          <w:sz w:val="22"/>
          <w:szCs w:val="22"/>
        </w:rPr>
        <w:t>and obtained</w:t>
      </w: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more accurate and in-depth answers in a shorter response time</w:t>
      </w:r>
      <w:r w:rsidR="009F487F" w:rsidRPr="00BD10F2">
        <w:rPr>
          <w:rStyle w:val="fs14fw6"/>
          <w:rFonts w:ascii="Arial" w:eastAsia="Arial" w:hAnsi="Arial" w:cs="Arial"/>
          <w:sz w:val="22"/>
          <w:szCs w:val="22"/>
        </w:rPr>
        <w:t xml:space="preserve"> compared to traditional RAG systems</w:t>
      </w:r>
    </w:p>
    <w:p w14:paraId="4319FE4A" w14:textId="5AF3838D" w:rsidR="00C50D70" w:rsidRPr="00BD10F2" w:rsidRDefault="007C473F" w:rsidP="00BD10F2">
      <w:pPr>
        <w:pStyle w:val="ListParagraph"/>
        <w:numPr>
          <w:ilvl w:val="0"/>
          <w:numId w:val="12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proofErr w:type="spellStart"/>
      <w:r w:rsidRPr="00BD10F2">
        <w:rPr>
          <w:rStyle w:val="fs14fw6"/>
          <w:rFonts w:ascii="Arial" w:eastAsia="Arial" w:hAnsi="Arial" w:cs="Arial"/>
          <w:sz w:val="22"/>
          <w:szCs w:val="22"/>
        </w:rPr>
        <w:t>Optimised</w:t>
      </w:r>
      <w:proofErr w:type="spellEnd"/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the AI2D feature building pipeline by integrating Polars, cutting loading time from around 282 seconds to 22 seconds on a desktop and from around 443 seconds to 78 seconds on a laptop, </w:t>
      </w:r>
      <w:r w:rsidR="00C97F7B" w:rsidRPr="00BD10F2">
        <w:rPr>
          <w:rStyle w:val="fs14fw6"/>
          <w:rFonts w:ascii="Arial" w:eastAsia="Arial" w:hAnsi="Arial" w:cs="Arial"/>
          <w:sz w:val="22"/>
          <w:szCs w:val="22"/>
        </w:rPr>
        <w:t>achieving</w:t>
      </w: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</w:t>
      </w:r>
      <w:r w:rsidR="00730838" w:rsidRPr="00BD10F2">
        <w:rPr>
          <w:rStyle w:val="fs14fw6"/>
          <w:rFonts w:ascii="Arial" w:eastAsia="Arial" w:hAnsi="Arial" w:cs="Arial"/>
          <w:sz w:val="22"/>
          <w:szCs w:val="22"/>
        </w:rPr>
        <w:t xml:space="preserve">approx. </w:t>
      </w:r>
      <w:r w:rsidRPr="00BD10F2">
        <w:rPr>
          <w:rStyle w:val="fs14fw6"/>
          <w:rFonts w:ascii="Arial" w:eastAsia="Arial" w:hAnsi="Arial" w:cs="Arial"/>
          <w:sz w:val="22"/>
          <w:szCs w:val="22"/>
        </w:rPr>
        <w:t>90</w:t>
      </w:r>
      <w:r w:rsidR="00FF50FD" w:rsidRPr="00BD10F2">
        <w:rPr>
          <w:rStyle w:val="fs14fw6"/>
          <w:rFonts w:ascii="Arial" w:eastAsia="Arial" w:hAnsi="Arial" w:cs="Arial"/>
          <w:sz w:val="22"/>
          <w:szCs w:val="22"/>
        </w:rPr>
        <w:t>%</w:t>
      </w: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speed ups on both machines</w:t>
      </w:r>
    </w:p>
    <w:p w14:paraId="52E900A4" w14:textId="65A2F007" w:rsidR="00157D2C" w:rsidRPr="00BD10F2" w:rsidRDefault="00157D2C" w:rsidP="00BD10F2">
      <w:pPr>
        <w:pStyle w:val="ListParagraph"/>
        <w:numPr>
          <w:ilvl w:val="0"/>
          <w:numId w:val="12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Explored DLP use cases by evaluating local LLMs such as </w:t>
      </w:r>
      <w:proofErr w:type="spellStart"/>
      <w:r w:rsidRPr="00BD10F2">
        <w:rPr>
          <w:rStyle w:val="fs14fw6"/>
          <w:rFonts w:ascii="Arial" w:eastAsia="Arial" w:hAnsi="Arial" w:cs="Arial"/>
          <w:sz w:val="22"/>
          <w:szCs w:val="22"/>
        </w:rPr>
        <w:t>Ollama</w:t>
      </w:r>
      <w:proofErr w:type="spellEnd"/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models for PII detection on strings </w:t>
      </w:r>
      <w:r w:rsidR="006B6FBC" w:rsidRPr="00BD10F2">
        <w:rPr>
          <w:rStyle w:val="fs14fw6"/>
          <w:rFonts w:ascii="Arial" w:eastAsia="Arial" w:hAnsi="Arial" w:cs="Arial"/>
          <w:sz w:val="22"/>
          <w:szCs w:val="22"/>
        </w:rPr>
        <w:t xml:space="preserve">potentially </w:t>
      </w:r>
      <w:r w:rsidRPr="00BD10F2">
        <w:rPr>
          <w:rStyle w:val="fs14fw6"/>
          <w:rFonts w:ascii="Arial" w:eastAsia="Arial" w:hAnsi="Arial" w:cs="Arial"/>
          <w:sz w:val="22"/>
          <w:szCs w:val="22"/>
        </w:rPr>
        <w:t>containing</w:t>
      </w:r>
      <w:r w:rsidR="00937EDE" w:rsidRPr="00BD10F2">
        <w:rPr>
          <w:rStyle w:val="fs14fw6"/>
          <w:rFonts w:ascii="Arial" w:eastAsia="Arial" w:hAnsi="Arial" w:cs="Arial"/>
          <w:sz w:val="22"/>
          <w:szCs w:val="22"/>
        </w:rPr>
        <w:t xml:space="preserve"> sensitive data</w:t>
      </w:r>
      <w:r w:rsidRPr="00BD10F2">
        <w:rPr>
          <w:rStyle w:val="fs14fw6"/>
          <w:rFonts w:ascii="Arial" w:eastAsia="Arial" w:hAnsi="Arial" w:cs="Arial"/>
          <w:sz w:val="22"/>
          <w:szCs w:val="22"/>
        </w:rPr>
        <w:t>, and improved extraction reliability through prompt engineering techniques like few</w:t>
      </w:r>
      <w:r w:rsidR="00A44473" w:rsidRPr="00BD10F2">
        <w:rPr>
          <w:rStyle w:val="fs14fw6"/>
          <w:rFonts w:ascii="Arial" w:eastAsia="Arial" w:hAnsi="Arial" w:cs="Arial"/>
          <w:sz w:val="22"/>
          <w:szCs w:val="22"/>
        </w:rPr>
        <w:t>-</w:t>
      </w:r>
      <w:r w:rsidRPr="00BD10F2">
        <w:rPr>
          <w:rStyle w:val="fs14fw6"/>
          <w:rFonts w:ascii="Arial" w:eastAsia="Arial" w:hAnsi="Arial" w:cs="Arial"/>
          <w:sz w:val="22"/>
          <w:szCs w:val="22"/>
        </w:rPr>
        <w:t>shot prompting</w:t>
      </w:r>
    </w:p>
    <w:p w14:paraId="56B9AF3E" w14:textId="77777777" w:rsidR="00B2114E" w:rsidRDefault="00B2114E" w:rsidP="00E73FF9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</w:p>
    <w:p w14:paraId="0CF5E426" w14:textId="2AF5C295" w:rsidR="00E73FF9" w:rsidRDefault="00E73FF9" w:rsidP="00E73FF9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>Digital Production Assistant</w:t>
      </w:r>
      <w:r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>NUS</w:t>
      </w:r>
      <w:r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Singapore                            </w:t>
      </w:r>
      <w:r w:rsidR="004672E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</w:t>
      </w:r>
      <w:r w:rsidR="00B50F34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</w:t>
      </w:r>
      <w:r w:rsidR="007B0302" w:rsidRPr="007B0302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</w:t>
      </w:r>
      <w:r w:rsidR="00A442C3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                   </w:t>
      </w:r>
      <w:r w:rsidR="00B50F34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Aug 2024 </w:t>
      </w:r>
      <w:r w:rsidR="00140665">
        <w:rPr>
          <w:rStyle w:val="fs14fw6"/>
          <w:rFonts w:ascii="Arial" w:eastAsia="Arial" w:hAnsi="Arial" w:cs="Arial"/>
          <w:b/>
          <w:bCs/>
          <w:sz w:val="22"/>
          <w:szCs w:val="22"/>
        </w:rPr>
        <w:t>–</w:t>
      </w:r>
      <w:r w:rsidR="00B50F34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5D4E6D">
        <w:rPr>
          <w:rStyle w:val="fs14fw6"/>
          <w:rFonts w:ascii="Arial" w:eastAsia="Arial" w:hAnsi="Arial" w:cs="Arial"/>
          <w:b/>
          <w:bCs/>
          <w:sz w:val="22"/>
          <w:szCs w:val="22"/>
        </w:rPr>
        <w:t>Mar</w:t>
      </w:r>
      <w:r w:rsidR="00140665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2025</w:t>
      </w:r>
    </w:p>
    <w:p w14:paraId="2D794EE1" w14:textId="606F72A7" w:rsidR="00E73FF9" w:rsidRPr="00BD10F2" w:rsidRDefault="005628D5" w:rsidP="00BD10F2">
      <w:pPr>
        <w:pStyle w:val="ListParagraph"/>
        <w:numPr>
          <w:ilvl w:val="0"/>
          <w:numId w:val="11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 xml:space="preserve">Collaborated with 3 professors and </w:t>
      </w:r>
      <w:r w:rsidR="002E4330" w:rsidRPr="00BD10F2">
        <w:rPr>
          <w:rFonts w:ascii="Arial" w:eastAsia="Arial" w:hAnsi="Arial" w:cs="Arial"/>
          <w:sz w:val="22"/>
          <w:szCs w:val="22"/>
        </w:rPr>
        <w:t>a production</w:t>
      </w:r>
      <w:r w:rsidRPr="00BD10F2">
        <w:rPr>
          <w:rFonts w:ascii="Arial" w:eastAsia="Arial" w:hAnsi="Arial" w:cs="Arial"/>
          <w:sz w:val="22"/>
          <w:szCs w:val="22"/>
        </w:rPr>
        <w:t xml:space="preserve"> team to produce engaging educational videos on </w:t>
      </w:r>
      <w:r w:rsidR="00D84A84" w:rsidRPr="00BD10F2">
        <w:rPr>
          <w:rFonts w:ascii="Arial" w:eastAsia="Arial" w:hAnsi="Arial" w:cs="Arial"/>
          <w:sz w:val="22"/>
          <w:szCs w:val="22"/>
        </w:rPr>
        <w:t xml:space="preserve">prompt engineering, </w:t>
      </w:r>
      <w:r w:rsidRPr="00BD10F2">
        <w:rPr>
          <w:rFonts w:ascii="Arial" w:eastAsia="Arial" w:hAnsi="Arial" w:cs="Arial"/>
          <w:sz w:val="22"/>
          <w:szCs w:val="22"/>
        </w:rPr>
        <w:t>generative AI</w:t>
      </w:r>
      <w:r w:rsidR="00D84A84" w:rsidRPr="00BD10F2">
        <w:rPr>
          <w:rFonts w:ascii="Arial" w:eastAsia="Arial" w:hAnsi="Arial" w:cs="Arial"/>
          <w:sz w:val="22"/>
          <w:szCs w:val="22"/>
        </w:rPr>
        <w:t xml:space="preserve"> and machine learning</w:t>
      </w:r>
      <w:r w:rsidR="00EA72B6" w:rsidRPr="00BD10F2">
        <w:rPr>
          <w:rFonts w:ascii="Arial" w:eastAsia="Arial" w:hAnsi="Arial" w:cs="Arial"/>
          <w:sz w:val="22"/>
          <w:szCs w:val="22"/>
        </w:rPr>
        <w:t xml:space="preserve"> </w:t>
      </w:r>
    </w:p>
    <w:p w14:paraId="642024CD" w14:textId="4026232E" w:rsidR="002E4330" w:rsidRPr="00BD10F2" w:rsidRDefault="002448BA" w:rsidP="00BD10F2">
      <w:pPr>
        <w:pStyle w:val="ListParagraph"/>
        <w:numPr>
          <w:ilvl w:val="0"/>
          <w:numId w:val="11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Contributed to </w:t>
      </w:r>
      <w:r w:rsidR="000D391E" w:rsidRPr="00BD10F2">
        <w:rPr>
          <w:rStyle w:val="fs14fw6"/>
          <w:rFonts w:ascii="Arial" w:eastAsia="Arial" w:hAnsi="Arial" w:cs="Arial"/>
          <w:sz w:val="22"/>
          <w:szCs w:val="22"/>
        </w:rPr>
        <w:t>courses published under NUS Blended Learning 2.0, allowing NUS professors and staff to learn more about recent advancements in AI and ML</w:t>
      </w:r>
      <w:r w:rsidR="002C6B35" w:rsidRPr="00BD10F2">
        <w:rPr>
          <w:rStyle w:val="fs14fw6"/>
          <w:rFonts w:ascii="Arial" w:eastAsia="Arial" w:hAnsi="Arial" w:cs="Arial"/>
          <w:sz w:val="22"/>
          <w:szCs w:val="22"/>
        </w:rPr>
        <w:t xml:space="preserve"> </w:t>
      </w:r>
    </w:p>
    <w:p w14:paraId="7866CAE4" w14:textId="17F1CAC4" w:rsidR="00C903B0" w:rsidRPr="00BD10F2" w:rsidRDefault="00C903B0" w:rsidP="00BD10F2">
      <w:pPr>
        <w:pStyle w:val="ListParagraph"/>
        <w:numPr>
          <w:ilvl w:val="0"/>
          <w:numId w:val="11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Revamped old lecture slides by integrating </w:t>
      </w:r>
      <w:r w:rsidR="00486848" w:rsidRPr="00BD10F2">
        <w:rPr>
          <w:rStyle w:val="fs14fw6"/>
          <w:rFonts w:ascii="Arial" w:eastAsia="Arial" w:hAnsi="Arial" w:cs="Arial"/>
          <w:sz w:val="22"/>
          <w:szCs w:val="22"/>
        </w:rPr>
        <w:t xml:space="preserve">PowerPoint </w:t>
      </w:r>
      <w:r w:rsidR="00C4789F" w:rsidRPr="00BD10F2">
        <w:rPr>
          <w:rStyle w:val="fs14fw6"/>
          <w:rFonts w:ascii="Arial" w:eastAsia="Arial" w:hAnsi="Arial" w:cs="Arial"/>
          <w:sz w:val="22"/>
          <w:szCs w:val="22"/>
        </w:rPr>
        <w:t>animations and transitions, synced recorded</w:t>
      </w:r>
      <w:r w:rsidR="00486848" w:rsidRPr="00BD10F2">
        <w:rPr>
          <w:rStyle w:val="fs14fw6"/>
          <w:rFonts w:ascii="Arial" w:eastAsia="Arial" w:hAnsi="Arial" w:cs="Arial"/>
          <w:sz w:val="22"/>
          <w:szCs w:val="22"/>
        </w:rPr>
        <w:t xml:space="preserve"> videos </w:t>
      </w:r>
      <w:r w:rsidR="00F47949" w:rsidRPr="00BD10F2">
        <w:rPr>
          <w:rStyle w:val="fs14fw6"/>
          <w:rFonts w:ascii="Arial" w:eastAsia="Arial" w:hAnsi="Arial" w:cs="Arial"/>
          <w:sz w:val="22"/>
          <w:szCs w:val="22"/>
        </w:rPr>
        <w:t>with</w:t>
      </w:r>
      <w:r w:rsidR="00486848" w:rsidRPr="00BD10F2">
        <w:rPr>
          <w:rStyle w:val="fs14fw6"/>
          <w:rFonts w:ascii="Arial" w:eastAsia="Arial" w:hAnsi="Arial" w:cs="Arial"/>
          <w:sz w:val="22"/>
          <w:szCs w:val="22"/>
        </w:rPr>
        <w:t xml:space="preserve"> slides using Camtasia</w:t>
      </w:r>
      <w:r w:rsidR="007A091C" w:rsidRPr="00BD10F2">
        <w:rPr>
          <w:rStyle w:val="fs14fw6"/>
          <w:rFonts w:ascii="Arial" w:eastAsia="Arial" w:hAnsi="Arial" w:cs="Arial"/>
          <w:sz w:val="22"/>
          <w:szCs w:val="22"/>
        </w:rPr>
        <w:t>, captioned videos using Descript</w:t>
      </w:r>
    </w:p>
    <w:p w14:paraId="56516E00" w14:textId="77777777" w:rsidR="00E73FF9" w:rsidRDefault="00E73FF9">
      <w:pPr>
        <w:tabs>
          <w:tab w:val="right" w:pos="9330"/>
        </w:tabs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</w:p>
    <w:p w14:paraId="0FABC800" w14:textId="0E38DA2D" w:rsidR="001761BD" w:rsidRDefault="005C755C">
      <w:pPr>
        <w:tabs>
          <w:tab w:val="right" w:pos="9330"/>
        </w:tabs>
        <w:spacing w:line="220" w:lineRule="atLeast"/>
        <w:rPr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>Teaching</w:t>
      </w:r>
      <w:r w:rsidR="008C371A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Assistant</w:t>
      </w:r>
      <w:r w:rsidR="008C371A"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r w:rsidR="003E23E2">
        <w:rPr>
          <w:rStyle w:val="fs14fw6"/>
          <w:rFonts w:ascii="Arial" w:eastAsia="Arial" w:hAnsi="Arial" w:cs="Arial"/>
          <w:b/>
          <w:bCs/>
          <w:sz w:val="22"/>
          <w:szCs w:val="22"/>
        </w:rPr>
        <w:t>NUS</w:t>
      </w:r>
      <w:r w:rsidR="008C371A"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r w:rsidR="008C371A">
        <w:rPr>
          <w:rStyle w:val="fs14fw6"/>
          <w:rFonts w:ascii="Arial" w:eastAsia="Arial" w:hAnsi="Arial" w:cs="Arial"/>
          <w:b/>
          <w:bCs/>
          <w:sz w:val="22"/>
          <w:szCs w:val="22"/>
        </w:rPr>
        <w:t>Singapore</w:t>
      </w:r>
      <w:r w:rsidR="004672E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                            </w:t>
      </w:r>
      <w:r w:rsid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4672E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</w:t>
      </w:r>
      <w:r w:rsidR="00A442C3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</w:t>
      </w:r>
      <w:r w:rsidR="004672EC">
        <w:rPr>
          <w:rStyle w:val="fs14fw6"/>
          <w:rFonts w:ascii="Arial" w:eastAsia="Arial" w:hAnsi="Arial" w:cs="Arial"/>
          <w:b/>
          <w:bCs/>
          <w:sz w:val="22"/>
          <w:szCs w:val="22"/>
        </w:rPr>
        <w:t>Aug 2024 – Nov 2024</w:t>
      </w:r>
    </w:p>
    <w:p w14:paraId="3DF3E08E" w14:textId="77777777" w:rsidR="00144B9A" w:rsidRPr="00BD10F2" w:rsidRDefault="00144B9A" w:rsidP="00BD10F2">
      <w:pPr>
        <w:pStyle w:val="ListParagraph"/>
        <w:numPr>
          <w:ilvl w:val="0"/>
          <w:numId w:val="21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Mentored 25 undergraduates in CS1010E Programming Methodology, developing computational thinking and problem-solving skills through Python</w:t>
      </w:r>
    </w:p>
    <w:p w14:paraId="4FFA7B81" w14:textId="77777777" w:rsidR="00144B9A" w:rsidRPr="00BD10F2" w:rsidRDefault="00144B9A" w:rsidP="00BD10F2">
      <w:pPr>
        <w:pStyle w:val="ListParagraph"/>
        <w:numPr>
          <w:ilvl w:val="0"/>
          <w:numId w:val="21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Earned 9 student nominations for teaching awards and a 4.5/5 overall teaching rating, exceeding Computer Science (4.3) and School of Computing (4.2) averages</w:t>
      </w:r>
    </w:p>
    <w:p w14:paraId="5760EE7C" w14:textId="77777777" w:rsidR="00144B9A" w:rsidRPr="00BD10F2" w:rsidRDefault="00144B9A" w:rsidP="00BD10F2">
      <w:pPr>
        <w:pStyle w:val="ListParagraph"/>
        <w:numPr>
          <w:ilvl w:val="0"/>
          <w:numId w:val="21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Achieved 4.7/5 for timely and useful feedback, supporting students both during tutorials and through questions outside class</w:t>
      </w:r>
    </w:p>
    <w:p w14:paraId="5E9B8320" w14:textId="3CA9F718" w:rsidR="000C6935" w:rsidRPr="00BD10F2" w:rsidRDefault="00144B9A" w:rsidP="00BD10F2">
      <w:pPr>
        <w:pStyle w:val="ListParagraph"/>
        <w:numPr>
          <w:ilvl w:val="0"/>
          <w:numId w:val="21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Developed supplementary slides, coding examples, and practice questions to break down complex programming concepts and encourage independent problem-solving</w:t>
      </w:r>
    </w:p>
    <w:p w14:paraId="42EF53C5" w14:textId="706802D4" w:rsidR="00A442C3" w:rsidRPr="00A442C3" w:rsidRDefault="00A442C3" w:rsidP="00A442C3">
      <w:pPr>
        <w:spacing w:line="220" w:lineRule="atLeast"/>
        <w:rPr>
          <w:rFonts w:ascii="Arial" w:eastAsia="Arial" w:hAnsi="Arial" w:cs="Arial"/>
          <w:sz w:val="22"/>
          <w:szCs w:val="22"/>
        </w:rPr>
      </w:pPr>
    </w:p>
    <w:p w14:paraId="38E93A02" w14:textId="31286B0F" w:rsidR="00E52013" w:rsidRDefault="00242C3B" w:rsidP="00E52013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lastRenderedPageBreak/>
        <w:t>Projects</w:t>
      </w:r>
    </w:p>
    <w:p w14:paraId="318926D1" w14:textId="16988B65" w:rsidR="00EE1EA6" w:rsidRPr="00EE1EA6" w:rsidRDefault="00EE1EA6" w:rsidP="00EE1EA6">
      <w:pPr>
        <w:spacing w:line="220" w:lineRule="atLeast"/>
        <w:rPr>
          <w:rFonts w:ascii="Arial" w:eastAsia="Arial" w:hAnsi="Arial" w:cs="Arial"/>
          <w:b/>
          <w:bCs/>
          <w:sz w:val="22"/>
          <w:szCs w:val="22"/>
        </w:rPr>
      </w:pPr>
      <w:r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Detection of COVID-19 using Chest X-Ray Scans               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</w:t>
      </w:r>
      <w:r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 w:rsidR="00C8046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</w:t>
      </w:r>
      <w:r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>Aug 2024 – Dec 2024</w:t>
      </w:r>
    </w:p>
    <w:p w14:paraId="431FCE29" w14:textId="77777777" w:rsidR="00EE1EA6" w:rsidRPr="00BD10F2" w:rsidRDefault="00EE1EA6" w:rsidP="00BD10F2">
      <w:pPr>
        <w:pStyle w:val="ListParagraph"/>
        <w:numPr>
          <w:ilvl w:val="0"/>
          <w:numId w:val="17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Conducted binary classification on 535 greyscale X-ray images </w:t>
      </w:r>
    </w:p>
    <w:p w14:paraId="41C49F6C" w14:textId="77777777" w:rsidR="00EE1EA6" w:rsidRPr="00BD10F2" w:rsidRDefault="00EE1EA6" w:rsidP="00BD10F2">
      <w:pPr>
        <w:pStyle w:val="ListParagraph"/>
        <w:numPr>
          <w:ilvl w:val="0"/>
          <w:numId w:val="17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proofErr w:type="spellStart"/>
      <w:r w:rsidRPr="00BD10F2">
        <w:rPr>
          <w:rStyle w:val="fs14fw6"/>
          <w:rFonts w:ascii="Arial" w:eastAsia="Arial" w:hAnsi="Arial" w:cs="Arial"/>
          <w:sz w:val="22"/>
          <w:szCs w:val="22"/>
        </w:rPr>
        <w:t>Utilised</w:t>
      </w:r>
      <w:proofErr w:type="spellEnd"/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three CNN models (</w:t>
      </w:r>
      <w:proofErr w:type="spellStart"/>
      <w:r w:rsidRPr="00BD10F2">
        <w:rPr>
          <w:rStyle w:val="fs14fw6"/>
          <w:rFonts w:ascii="Arial" w:eastAsia="Arial" w:hAnsi="Arial" w:cs="Arial"/>
          <w:sz w:val="22"/>
          <w:szCs w:val="22"/>
        </w:rPr>
        <w:t>ConvNet</w:t>
      </w:r>
      <w:proofErr w:type="spellEnd"/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, ResNet18, DenseNet121) from </w:t>
      </w:r>
      <w:proofErr w:type="spellStart"/>
      <w:r w:rsidRPr="00BD10F2">
        <w:rPr>
          <w:rStyle w:val="fs14fw6"/>
          <w:rFonts w:ascii="Arial" w:eastAsia="Arial" w:hAnsi="Arial" w:cs="Arial"/>
          <w:sz w:val="22"/>
          <w:szCs w:val="22"/>
        </w:rPr>
        <w:t>PyTorch</w:t>
      </w:r>
      <w:proofErr w:type="spellEnd"/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library </w:t>
      </w:r>
    </w:p>
    <w:p w14:paraId="1E605D34" w14:textId="77777777" w:rsidR="00EE1EA6" w:rsidRPr="00BD10F2" w:rsidRDefault="00EE1EA6" w:rsidP="00BD10F2">
      <w:pPr>
        <w:pStyle w:val="ListParagraph"/>
        <w:numPr>
          <w:ilvl w:val="0"/>
          <w:numId w:val="17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Applied </w:t>
      </w:r>
      <w:proofErr w:type="spellStart"/>
      <w:r w:rsidRPr="00BD10F2">
        <w:rPr>
          <w:rStyle w:val="fs14fw6"/>
          <w:rFonts w:ascii="Arial" w:eastAsia="Arial" w:hAnsi="Arial" w:cs="Arial"/>
          <w:sz w:val="22"/>
          <w:szCs w:val="22"/>
        </w:rPr>
        <w:t>GradCAM</w:t>
      </w:r>
      <w:proofErr w:type="spellEnd"/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and </w:t>
      </w:r>
      <w:proofErr w:type="spellStart"/>
      <w:r w:rsidRPr="00BD10F2">
        <w:rPr>
          <w:rStyle w:val="fs14fw6"/>
          <w:rFonts w:ascii="Arial" w:eastAsia="Arial" w:hAnsi="Arial" w:cs="Arial"/>
          <w:sz w:val="22"/>
          <w:szCs w:val="22"/>
        </w:rPr>
        <w:t>GradCAM</w:t>
      </w:r>
      <w:proofErr w:type="spellEnd"/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++ to visualize decision-making regions </w:t>
      </w:r>
    </w:p>
    <w:p w14:paraId="78E607C5" w14:textId="212B8A2B" w:rsidR="0061086A" w:rsidRPr="00BD10F2" w:rsidRDefault="00EE1EA6" w:rsidP="00BD10F2">
      <w:pPr>
        <w:pStyle w:val="ListParagraph"/>
        <w:numPr>
          <w:ilvl w:val="0"/>
          <w:numId w:val="17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>Succeeded in detecting COVID-19 with 77.8% accuracy</w:t>
      </w:r>
    </w:p>
    <w:p w14:paraId="42A8414F" w14:textId="77777777" w:rsidR="0061086A" w:rsidRDefault="0061086A" w:rsidP="00970620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</w:p>
    <w:p w14:paraId="32FA782F" w14:textId="69F3E90D" w:rsidR="00970620" w:rsidRDefault="00970620" w:rsidP="00970620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Breast Cancer Analysis                              </w:t>
      </w:r>
      <w:r w:rsidR="00F9588B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                  </w:t>
      </w:r>
      <w:r w:rsid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4F2BA2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 w:rsidR="00C8046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</w:t>
      </w:r>
      <w:r w:rsidR="00C075A4">
        <w:rPr>
          <w:rStyle w:val="fs14fw6"/>
          <w:rFonts w:ascii="Arial" w:eastAsia="Arial" w:hAnsi="Arial" w:cs="Arial"/>
          <w:b/>
          <w:bCs/>
          <w:sz w:val="22"/>
          <w:szCs w:val="22"/>
        </w:rPr>
        <w:t>Feb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2024 – </w:t>
      </w:r>
      <w:r w:rsidR="00D23461">
        <w:rPr>
          <w:rStyle w:val="fs14fw6"/>
          <w:rFonts w:ascii="Arial" w:eastAsia="Arial" w:hAnsi="Arial" w:cs="Arial"/>
          <w:b/>
          <w:bCs/>
          <w:sz w:val="22"/>
          <w:szCs w:val="22"/>
        </w:rPr>
        <w:t>Apr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2024</w:t>
      </w:r>
    </w:p>
    <w:p w14:paraId="4DE17053" w14:textId="1FD6F56B" w:rsidR="00970620" w:rsidRPr="00BD10F2" w:rsidRDefault="00970620" w:rsidP="00BD10F2">
      <w:pPr>
        <w:pStyle w:val="ListParagraph"/>
        <w:numPr>
          <w:ilvl w:val="0"/>
          <w:numId w:val="16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 xml:space="preserve">Conducted binary classification on </w:t>
      </w:r>
      <w:r w:rsidR="00067FD9" w:rsidRPr="00BD10F2">
        <w:rPr>
          <w:rFonts w:ascii="Arial" w:eastAsia="Arial" w:hAnsi="Arial" w:cs="Arial"/>
          <w:sz w:val="22"/>
          <w:szCs w:val="22"/>
        </w:rPr>
        <w:t>569 labelled samples</w:t>
      </w:r>
    </w:p>
    <w:p w14:paraId="4FF65F75" w14:textId="4E893094" w:rsidR="00CB12F8" w:rsidRPr="00BD10F2" w:rsidRDefault="00CB12F8" w:rsidP="00BD10F2">
      <w:pPr>
        <w:pStyle w:val="ListParagraph"/>
        <w:numPr>
          <w:ilvl w:val="0"/>
          <w:numId w:val="16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 xml:space="preserve">Detected mislabels using </w:t>
      </w:r>
      <w:r w:rsidR="00447FDB" w:rsidRPr="00BD10F2">
        <w:rPr>
          <w:rFonts w:ascii="Arial" w:eastAsia="Arial" w:hAnsi="Arial" w:cs="Arial"/>
          <w:sz w:val="22"/>
          <w:szCs w:val="22"/>
        </w:rPr>
        <w:t>feature engineering, clustering and logistic regression</w:t>
      </w:r>
    </w:p>
    <w:p w14:paraId="071FAE31" w14:textId="6002369F" w:rsidR="00970620" w:rsidRPr="00BD10F2" w:rsidRDefault="00F20EC1" w:rsidP="00BD10F2">
      <w:pPr>
        <w:pStyle w:val="ListParagraph"/>
        <w:numPr>
          <w:ilvl w:val="0"/>
          <w:numId w:val="16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proofErr w:type="spellStart"/>
      <w:r w:rsidRPr="00BD10F2">
        <w:rPr>
          <w:rFonts w:ascii="Arial" w:eastAsia="Arial" w:hAnsi="Arial" w:cs="Arial"/>
          <w:sz w:val="22"/>
          <w:szCs w:val="22"/>
        </w:rPr>
        <w:t>Utilised</w:t>
      </w:r>
      <w:proofErr w:type="spellEnd"/>
      <w:r w:rsidRPr="00BD10F2">
        <w:rPr>
          <w:rFonts w:ascii="Arial" w:eastAsia="Arial" w:hAnsi="Arial" w:cs="Arial"/>
          <w:sz w:val="22"/>
          <w:szCs w:val="22"/>
        </w:rPr>
        <w:t xml:space="preserve"> four Machine Learning models </w:t>
      </w:r>
      <w:r w:rsidR="00C8218A" w:rsidRPr="00BD10F2">
        <w:rPr>
          <w:rFonts w:ascii="Arial" w:eastAsia="Arial" w:hAnsi="Arial" w:cs="Arial"/>
          <w:sz w:val="22"/>
          <w:szCs w:val="22"/>
        </w:rPr>
        <w:t xml:space="preserve">(LR, </w:t>
      </w:r>
      <w:proofErr w:type="spellStart"/>
      <w:r w:rsidR="00C8218A" w:rsidRPr="00BD10F2">
        <w:rPr>
          <w:rFonts w:ascii="Arial" w:eastAsia="Arial" w:hAnsi="Arial" w:cs="Arial"/>
          <w:sz w:val="22"/>
          <w:szCs w:val="22"/>
        </w:rPr>
        <w:t>kNN</w:t>
      </w:r>
      <w:proofErr w:type="spellEnd"/>
      <w:r w:rsidR="00C8218A" w:rsidRPr="00BD10F2">
        <w:rPr>
          <w:rFonts w:ascii="Arial" w:eastAsia="Arial" w:hAnsi="Arial" w:cs="Arial"/>
          <w:sz w:val="22"/>
          <w:szCs w:val="22"/>
        </w:rPr>
        <w:t xml:space="preserve">, RF, SVM) </w:t>
      </w:r>
      <w:r w:rsidRPr="00BD10F2">
        <w:rPr>
          <w:rFonts w:ascii="Arial" w:eastAsia="Arial" w:hAnsi="Arial" w:cs="Arial"/>
          <w:sz w:val="22"/>
          <w:szCs w:val="22"/>
        </w:rPr>
        <w:t xml:space="preserve">from </w:t>
      </w:r>
      <w:proofErr w:type="spellStart"/>
      <w:r w:rsidRPr="00BD10F2">
        <w:rPr>
          <w:rFonts w:ascii="Arial" w:eastAsia="Arial" w:hAnsi="Arial" w:cs="Arial"/>
          <w:sz w:val="22"/>
          <w:szCs w:val="22"/>
        </w:rPr>
        <w:t>sklearn</w:t>
      </w:r>
      <w:proofErr w:type="spellEnd"/>
      <w:r w:rsidRPr="00BD10F2">
        <w:rPr>
          <w:rFonts w:ascii="Arial" w:eastAsia="Arial" w:hAnsi="Arial" w:cs="Arial"/>
          <w:sz w:val="22"/>
          <w:szCs w:val="22"/>
        </w:rPr>
        <w:t xml:space="preserve"> library</w:t>
      </w:r>
    </w:p>
    <w:p w14:paraId="2F3E707A" w14:textId="375FFF7D" w:rsidR="00402282" w:rsidRPr="00BD10F2" w:rsidRDefault="00AF641F" w:rsidP="00BD10F2">
      <w:pPr>
        <w:pStyle w:val="ListParagraph"/>
        <w:numPr>
          <w:ilvl w:val="0"/>
          <w:numId w:val="16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Succeeded in detecting</w:t>
      </w:r>
      <w:r w:rsidR="00CB1F95" w:rsidRPr="00BD10F2">
        <w:rPr>
          <w:rFonts w:ascii="Arial" w:eastAsia="Arial" w:hAnsi="Arial" w:cs="Arial"/>
          <w:sz w:val="22"/>
          <w:szCs w:val="22"/>
        </w:rPr>
        <w:t xml:space="preserve"> benign and malignant </w:t>
      </w:r>
      <w:proofErr w:type="spellStart"/>
      <w:r w:rsidR="00CB1F95" w:rsidRPr="00BD10F2">
        <w:rPr>
          <w:rFonts w:ascii="Arial" w:eastAsia="Arial" w:hAnsi="Arial" w:cs="Arial"/>
          <w:sz w:val="22"/>
          <w:szCs w:val="22"/>
        </w:rPr>
        <w:t>tumours</w:t>
      </w:r>
      <w:proofErr w:type="spellEnd"/>
      <w:r w:rsidR="00CB1F95" w:rsidRPr="00BD10F2">
        <w:rPr>
          <w:rFonts w:ascii="Arial" w:eastAsia="Arial" w:hAnsi="Arial" w:cs="Arial"/>
          <w:sz w:val="22"/>
          <w:szCs w:val="22"/>
        </w:rPr>
        <w:t xml:space="preserve"> with </w:t>
      </w:r>
      <w:r w:rsidR="00777E5F" w:rsidRPr="00BD10F2">
        <w:rPr>
          <w:rFonts w:ascii="Arial" w:eastAsia="Arial" w:hAnsi="Arial" w:cs="Arial"/>
          <w:sz w:val="22"/>
          <w:szCs w:val="22"/>
        </w:rPr>
        <w:t>96% accuracy</w:t>
      </w:r>
    </w:p>
    <w:p w14:paraId="23E831B1" w14:textId="77777777" w:rsidR="009B39A1" w:rsidRDefault="009B39A1" w:rsidP="003777D3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</w:p>
    <w:p w14:paraId="16DC2757" w14:textId="53AE9504" w:rsidR="003777D3" w:rsidRDefault="004C136C" w:rsidP="003777D3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Orbital: </w:t>
      </w:r>
      <w:proofErr w:type="spellStart"/>
      <w:r w:rsidR="001C00B6">
        <w:rPr>
          <w:rStyle w:val="fs14fw6"/>
          <w:rFonts w:ascii="Arial" w:eastAsia="Arial" w:hAnsi="Arial" w:cs="Arial"/>
          <w:b/>
          <w:bCs/>
          <w:sz w:val="22"/>
          <w:szCs w:val="22"/>
        </w:rPr>
        <w:t>N</w:t>
      </w:r>
      <w:r w:rsidR="009A4639">
        <w:rPr>
          <w:rStyle w:val="fs14fw6"/>
          <w:rFonts w:ascii="Arial" w:eastAsia="Arial" w:hAnsi="Arial" w:cs="Arial"/>
          <w:b/>
          <w:bCs/>
          <w:sz w:val="22"/>
          <w:szCs w:val="22"/>
        </w:rPr>
        <w:t>U</w:t>
      </w:r>
      <w:r w:rsidR="001C00B6">
        <w:rPr>
          <w:rStyle w:val="fs14fw6"/>
          <w:rFonts w:ascii="Arial" w:eastAsia="Arial" w:hAnsi="Arial" w:cs="Arial"/>
          <w:b/>
          <w:bCs/>
          <w:sz w:val="22"/>
          <w:szCs w:val="22"/>
        </w:rPr>
        <w:t>queSt</w:t>
      </w:r>
      <w:proofErr w:type="spellEnd"/>
      <w:r w:rsidR="004F06B3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3777D3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</w:t>
      </w:r>
      <w:r w:rsidR="00825668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 w:rsidR="003777D3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</w:t>
      </w:r>
      <w:r w:rsidR="001C00B6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                                                  </w:t>
      </w:r>
      <w:r w:rsidR="004F2BA2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 </w:t>
      </w:r>
      <w:r w:rsidR="00EE1EA6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                     </w:t>
      </w:r>
      <w:r w:rsidR="001C00B6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</w:t>
      </w:r>
      <w:r w:rsidR="00C8046C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                  </w:t>
      </w:r>
      <w:r w:rsidR="005B4DB2">
        <w:rPr>
          <w:rStyle w:val="fs14fw6"/>
          <w:rFonts w:ascii="Arial" w:eastAsia="Arial" w:hAnsi="Arial" w:cs="Arial"/>
          <w:b/>
          <w:bCs/>
          <w:sz w:val="22"/>
          <w:szCs w:val="22"/>
        </w:rPr>
        <w:t>May</w:t>
      </w:r>
      <w:r w:rsidR="003777D3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202</w:t>
      </w:r>
      <w:r w:rsidR="005B4DB2">
        <w:rPr>
          <w:rStyle w:val="fs14fw6"/>
          <w:rFonts w:ascii="Arial" w:eastAsia="Arial" w:hAnsi="Arial" w:cs="Arial"/>
          <w:b/>
          <w:bCs/>
          <w:sz w:val="22"/>
          <w:szCs w:val="22"/>
        </w:rPr>
        <w:t>3</w:t>
      </w:r>
      <w:r w:rsidR="003777D3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– </w:t>
      </w:r>
      <w:r w:rsidR="005B4DB2">
        <w:rPr>
          <w:rStyle w:val="fs14fw6"/>
          <w:rFonts w:ascii="Arial" w:eastAsia="Arial" w:hAnsi="Arial" w:cs="Arial"/>
          <w:b/>
          <w:bCs/>
          <w:sz w:val="22"/>
          <w:szCs w:val="22"/>
        </w:rPr>
        <w:t>Aug</w:t>
      </w:r>
      <w:r w:rsidR="003777D3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202</w:t>
      </w:r>
      <w:r w:rsidR="005B4DB2">
        <w:rPr>
          <w:rStyle w:val="fs14fw6"/>
          <w:rFonts w:ascii="Arial" w:eastAsia="Arial" w:hAnsi="Arial" w:cs="Arial"/>
          <w:b/>
          <w:bCs/>
          <w:sz w:val="22"/>
          <w:szCs w:val="22"/>
        </w:rPr>
        <w:t>3</w:t>
      </w:r>
    </w:p>
    <w:p w14:paraId="5EA87603" w14:textId="4D0846E7" w:rsidR="00A052BE" w:rsidRPr="00BD10F2" w:rsidRDefault="00123975" w:rsidP="00BD10F2">
      <w:pPr>
        <w:pStyle w:val="ListParagraph"/>
        <w:numPr>
          <w:ilvl w:val="0"/>
          <w:numId w:val="15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Develop</w:t>
      </w:r>
      <w:r w:rsidR="00E26371" w:rsidRPr="00BD10F2">
        <w:rPr>
          <w:rFonts w:ascii="Arial" w:eastAsia="Arial" w:hAnsi="Arial" w:cs="Arial"/>
          <w:sz w:val="22"/>
          <w:szCs w:val="22"/>
        </w:rPr>
        <w:t xml:space="preserve">ed a </w:t>
      </w:r>
      <w:r w:rsidR="005E36E4" w:rsidRPr="00BD10F2">
        <w:rPr>
          <w:rFonts w:ascii="Arial" w:eastAsia="Arial" w:hAnsi="Arial" w:cs="Arial"/>
          <w:sz w:val="22"/>
          <w:szCs w:val="22"/>
        </w:rPr>
        <w:t xml:space="preserve">2D </w:t>
      </w:r>
      <w:r w:rsidR="00E26371" w:rsidRPr="00BD10F2">
        <w:rPr>
          <w:rFonts w:ascii="Arial" w:eastAsia="Arial" w:hAnsi="Arial" w:cs="Arial"/>
          <w:sz w:val="22"/>
          <w:szCs w:val="22"/>
        </w:rPr>
        <w:t xml:space="preserve">top-down </w:t>
      </w:r>
      <w:r w:rsidR="001D4D33" w:rsidRPr="00BD10F2">
        <w:rPr>
          <w:rFonts w:ascii="Arial" w:eastAsia="Arial" w:hAnsi="Arial" w:cs="Arial"/>
          <w:sz w:val="22"/>
          <w:szCs w:val="22"/>
        </w:rPr>
        <w:t>action-adventure</w:t>
      </w:r>
      <w:r w:rsidR="00E26371" w:rsidRPr="00BD10F2">
        <w:rPr>
          <w:rFonts w:ascii="Arial" w:eastAsia="Arial" w:hAnsi="Arial" w:cs="Arial"/>
          <w:sz w:val="22"/>
          <w:szCs w:val="22"/>
        </w:rPr>
        <w:t xml:space="preserve"> game</w:t>
      </w:r>
      <w:r w:rsidR="001D4D33" w:rsidRPr="00BD10F2">
        <w:rPr>
          <w:rFonts w:ascii="Arial" w:eastAsia="Arial" w:hAnsi="Arial" w:cs="Arial"/>
          <w:sz w:val="22"/>
          <w:szCs w:val="22"/>
        </w:rPr>
        <w:t xml:space="preserve"> </w:t>
      </w:r>
      <w:r w:rsidR="00F061B9" w:rsidRPr="00BD10F2">
        <w:rPr>
          <w:rFonts w:ascii="Arial" w:eastAsia="Arial" w:hAnsi="Arial" w:cs="Arial"/>
          <w:sz w:val="22"/>
          <w:szCs w:val="22"/>
        </w:rPr>
        <w:t>in</w:t>
      </w:r>
      <w:r w:rsidR="001D4D33" w:rsidRPr="00BD10F2">
        <w:rPr>
          <w:rFonts w:ascii="Arial" w:eastAsia="Arial" w:hAnsi="Arial" w:cs="Arial"/>
          <w:sz w:val="22"/>
          <w:szCs w:val="22"/>
        </w:rPr>
        <w:t xml:space="preserve"> Unity</w:t>
      </w:r>
      <w:r w:rsidR="00F061B9" w:rsidRPr="00BD10F2">
        <w:rPr>
          <w:rFonts w:ascii="Arial" w:eastAsia="Arial" w:hAnsi="Arial" w:cs="Arial"/>
          <w:sz w:val="22"/>
          <w:szCs w:val="22"/>
        </w:rPr>
        <w:t xml:space="preserve"> to gamify NUS courses</w:t>
      </w:r>
    </w:p>
    <w:p w14:paraId="49F0F978" w14:textId="329AF608" w:rsidR="003777D3" w:rsidRPr="00BD10F2" w:rsidRDefault="006D7CBB" w:rsidP="00BD10F2">
      <w:pPr>
        <w:pStyle w:val="ListParagraph"/>
        <w:numPr>
          <w:ilvl w:val="0"/>
          <w:numId w:val="15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Implemented quests and puzzles like N-Queens for computing courses to familiarize new undergraduates with course difficulty in a fun and interactive way</w:t>
      </w:r>
    </w:p>
    <w:p w14:paraId="4752E2D7" w14:textId="28AACAC2" w:rsidR="003D5512" w:rsidRPr="00BD10F2" w:rsidRDefault="00751D6C" w:rsidP="00BD10F2">
      <w:pPr>
        <w:pStyle w:val="ListParagraph"/>
        <w:numPr>
          <w:ilvl w:val="0"/>
          <w:numId w:val="15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 xml:space="preserve">Designed a unified enemy AI framework using inheritance, </w:t>
      </w:r>
      <w:r w:rsidR="00A10F8B" w:rsidRPr="00BD10F2">
        <w:rPr>
          <w:rFonts w:ascii="Arial" w:eastAsia="Arial" w:hAnsi="Arial" w:cs="Arial"/>
          <w:sz w:val="22"/>
          <w:szCs w:val="22"/>
        </w:rPr>
        <w:t xml:space="preserve">where each enemy type has unique implementations of </w:t>
      </w:r>
      <w:proofErr w:type="spellStart"/>
      <w:r w:rsidR="00A10F8B" w:rsidRPr="00BD10F2">
        <w:rPr>
          <w:rFonts w:ascii="Arial" w:eastAsia="Arial" w:hAnsi="Arial" w:cs="Arial"/>
          <w:sz w:val="22"/>
          <w:szCs w:val="22"/>
        </w:rPr>
        <w:t>movesets</w:t>
      </w:r>
      <w:proofErr w:type="spellEnd"/>
      <w:r w:rsidR="00A10F8B" w:rsidRPr="00BD10F2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A10F8B" w:rsidRPr="00BD10F2">
        <w:rPr>
          <w:rFonts w:ascii="Arial" w:eastAsia="Arial" w:hAnsi="Arial" w:cs="Arial"/>
          <w:sz w:val="22"/>
          <w:szCs w:val="22"/>
        </w:rPr>
        <w:t>behaviours</w:t>
      </w:r>
      <w:proofErr w:type="spellEnd"/>
      <w:r w:rsidR="00A10F8B" w:rsidRPr="00BD10F2">
        <w:rPr>
          <w:rFonts w:ascii="Arial" w:eastAsia="Arial" w:hAnsi="Arial" w:cs="Arial"/>
          <w:sz w:val="22"/>
          <w:szCs w:val="22"/>
        </w:rPr>
        <w:t xml:space="preserve"> and patterns</w:t>
      </w:r>
    </w:p>
    <w:p w14:paraId="5CB13813" w14:textId="3E2CD94B" w:rsidR="00123975" w:rsidRPr="00BD10F2" w:rsidRDefault="001B79EC" w:rsidP="00BD10F2">
      <w:pPr>
        <w:pStyle w:val="ListParagraph"/>
        <w:numPr>
          <w:ilvl w:val="0"/>
          <w:numId w:val="15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Applied software engineering principles in back-end development</w:t>
      </w:r>
    </w:p>
    <w:p w14:paraId="77863A5A" w14:textId="7D87B911" w:rsidR="00B61596" w:rsidRPr="00BD10F2" w:rsidRDefault="005538DD" w:rsidP="00BD10F2">
      <w:pPr>
        <w:pStyle w:val="ListParagraph"/>
        <w:numPr>
          <w:ilvl w:val="0"/>
          <w:numId w:val="15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Achieved the highest level of achievement (Artemis – Extreme), placing </w:t>
      </w:r>
      <w:r w:rsidR="00D250B0" w:rsidRPr="00BD10F2">
        <w:rPr>
          <w:rStyle w:val="fs14fw6"/>
          <w:rFonts w:ascii="Arial" w:eastAsia="Arial" w:hAnsi="Arial" w:cs="Arial"/>
          <w:sz w:val="22"/>
          <w:szCs w:val="22"/>
        </w:rPr>
        <w:t>in</w:t>
      </w: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the top 5%</w:t>
      </w:r>
    </w:p>
    <w:p w14:paraId="075EA572" w14:textId="77777777" w:rsidR="00EC39CC" w:rsidRDefault="00EC39CC" w:rsidP="00EC39CC">
      <w:p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</w:p>
    <w:p w14:paraId="0A89F32C" w14:textId="3473509B" w:rsidR="00EC39CC" w:rsidRDefault="00EC39CC" w:rsidP="00EC39CC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t>Co-cuRRicular activities</w:t>
      </w:r>
    </w:p>
    <w:p w14:paraId="694289FE" w14:textId="18326E0D" w:rsidR="00EC39CC" w:rsidRDefault="00656D50" w:rsidP="00EC39CC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>Team Leader, Taekwondo Club, Singapore</w:t>
      </w:r>
      <w:r w:rsidR="00EC39CC"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</w:t>
      </w:r>
      <w:r w:rsidR="00EC39C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EC39CC"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 w:rsidR="00EC39C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</w:t>
      </w:r>
      <w:r w:rsidR="00EC39CC"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 w:rsidR="00EC39C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62140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</w:t>
      </w:r>
      <w:r w:rsidR="00EC39C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 w:rsidR="00EC39CC"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 w:rsidR="00C8046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</w:t>
      </w:r>
      <w:r w:rsidR="00621406">
        <w:rPr>
          <w:rStyle w:val="fs14fw6"/>
          <w:rFonts w:ascii="Arial" w:eastAsia="Arial" w:hAnsi="Arial" w:cs="Arial"/>
          <w:b/>
          <w:bCs/>
          <w:sz w:val="22"/>
          <w:szCs w:val="22"/>
        </w:rPr>
        <w:t>Jan 2018 – Nov 2019</w:t>
      </w:r>
    </w:p>
    <w:p w14:paraId="4ED93C8A" w14:textId="77777777" w:rsidR="005C278E" w:rsidRPr="00BD10F2" w:rsidRDefault="005C278E" w:rsidP="00BD10F2">
      <w:pPr>
        <w:pStyle w:val="ListParagraph"/>
        <w:numPr>
          <w:ilvl w:val="0"/>
          <w:numId w:val="18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Led a team of three in choreographing movements for 'A' Divisions in April 2019 </w:t>
      </w:r>
    </w:p>
    <w:p w14:paraId="72975369" w14:textId="57968CAD" w:rsidR="005C278E" w:rsidRPr="00BD10F2" w:rsidRDefault="005C278E" w:rsidP="00BD10F2">
      <w:pPr>
        <w:pStyle w:val="ListParagraph"/>
        <w:numPr>
          <w:ilvl w:val="0"/>
          <w:numId w:val="18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>Collaborated with 10 other Team Leaders to host a Day Camp for over 30 Taekwondo members including juniors to strengthen bonds between team-mates and hone skills</w:t>
      </w:r>
    </w:p>
    <w:p w14:paraId="23C2FDA9" w14:textId="1EE18CD6" w:rsidR="00EC39CC" w:rsidRPr="00BD10F2" w:rsidRDefault="005C278E" w:rsidP="00BD10F2">
      <w:pPr>
        <w:pStyle w:val="ListParagraph"/>
        <w:numPr>
          <w:ilvl w:val="0"/>
          <w:numId w:val="18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Volunteered with five others in assisting administrative matters for </w:t>
      </w:r>
      <w:proofErr w:type="spellStart"/>
      <w:r w:rsidRPr="00BD10F2">
        <w:rPr>
          <w:rStyle w:val="fs14fw6"/>
          <w:rFonts w:ascii="Arial" w:eastAsia="Arial" w:hAnsi="Arial" w:cs="Arial"/>
          <w:sz w:val="22"/>
          <w:szCs w:val="22"/>
        </w:rPr>
        <w:t>Daedo</w:t>
      </w:r>
      <w:proofErr w:type="spellEnd"/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Poomsae Competition for 12 hours</w:t>
      </w:r>
    </w:p>
    <w:p w14:paraId="4F5B0398" w14:textId="77777777" w:rsidR="00CA1DCA" w:rsidRDefault="00CA1DCA" w:rsidP="00CA1DCA">
      <w:p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</w:p>
    <w:p w14:paraId="649C18E1" w14:textId="5AF49AB2" w:rsidR="00CA1DCA" w:rsidRPr="004A7E59" w:rsidRDefault="00CA1DCA" w:rsidP="00CA1DCA">
      <w:pPr>
        <w:spacing w:line="220" w:lineRule="atLeast"/>
        <w:rPr>
          <w:rFonts w:ascii="Arial" w:eastAsia="Arial" w:hAnsi="Arial" w:cs="Arial"/>
          <w:b/>
          <w:bCs/>
          <w:sz w:val="22"/>
          <w:szCs w:val="22"/>
        </w:rPr>
      </w:pPr>
      <w:r w:rsidRPr="004A7E59">
        <w:rPr>
          <w:rFonts w:ascii="Arial" w:eastAsia="Arial" w:hAnsi="Arial" w:cs="Arial"/>
          <w:b/>
          <w:bCs/>
          <w:sz w:val="22"/>
          <w:szCs w:val="22"/>
        </w:rPr>
        <w:t xml:space="preserve">Cadet Leader, National Cadet Corps, Singapore </w:t>
      </w:r>
      <w:r w:rsidR="004A7E59" w:rsidRPr="004A7E59">
        <w:rPr>
          <w:rFonts w:ascii="Arial" w:eastAsia="Arial" w:hAnsi="Arial" w:cs="Arial"/>
          <w:b/>
          <w:bCs/>
          <w:sz w:val="22"/>
          <w:szCs w:val="22"/>
        </w:rPr>
        <w:t xml:space="preserve">                               </w:t>
      </w:r>
      <w:r w:rsidR="004A7E59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4A7E59" w:rsidRPr="004A7E59"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r w:rsidR="00C8046C">
        <w:rPr>
          <w:rFonts w:ascii="Arial" w:eastAsia="Arial" w:hAnsi="Arial" w:cs="Arial"/>
          <w:b/>
          <w:bCs/>
          <w:sz w:val="22"/>
          <w:szCs w:val="22"/>
        </w:rPr>
        <w:t xml:space="preserve">            </w:t>
      </w:r>
      <w:r w:rsidRPr="004A7E59">
        <w:rPr>
          <w:rFonts w:ascii="Arial" w:eastAsia="Arial" w:hAnsi="Arial" w:cs="Arial"/>
          <w:b/>
          <w:bCs/>
          <w:sz w:val="22"/>
          <w:szCs w:val="22"/>
        </w:rPr>
        <w:t xml:space="preserve">Jan 2014 </w:t>
      </w:r>
      <w:r w:rsidR="00E106FF">
        <w:rPr>
          <w:rFonts w:ascii="Arial" w:eastAsia="Arial" w:hAnsi="Arial" w:cs="Arial"/>
          <w:b/>
          <w:bCs/>
          <w:sz w:val="22"/>
          <w:szCs w:val="22"/>
        </w:rPr>
        <w:t>– Nov 2017</w:t>
      </w:r>
    </w:p>
    <w:p w14:paraId="17897442" w14:textId="4350A038" w:rsidR="004A7E59" w:rsidRPr="00BD10F2" w:rsidRDefault="00CA1DCA" w:rsidP="00BD10F2">
      <w:pPr>
        <w:pStyle w:val="ListParagraph"/>
        <w:numPr>
          <w:ilvl w:val="0"/>
          <w:numId w:val="19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 xml:space="preserve">Coordinated with other Cadet Leaders in maintaining </w:t>
      </w:r>
      <w:r w:rsidR="002C2D3C" w:rsidRPr="00BD10F2">
        <w:rPr>
          <w:rFonts w:ascii="Arial" w:eastAsia="Arial" w:hAnsi="Arial" w:cs="Arial"/>
          <w:sz w:val="22"/>
          <w:szCs w:val="22"/>
        </w:rPr>
        <w:t>a strong</w:t>
      </w:r>
      <w:r w:rsidRPr="00BD10F2">
        <w:rPr>
          <w:rFonts w:ascii="Arial" w:eastAsia="Arial" w:hAnsi="Arial" w:cs="Arial"/>
          <w:sz w:val="22"/>
          <w:szCs w:val="22"/>
        </w:rPr>
        <w:t xml:space="preserve"> positive reputation of club </w:t>
      </w:r>
    </w:p>
    <w:p w14:paraId="5B02663F" w14:textId="77777777" w:rsidR="004A7E59" w:rsidRPr="00BD10F2" w:rsidRDefault="00CA1DCA" w:rsidP="00BD10F2">
      <w:pPr>
        <w:pStyle w:val="ListParagraph"/>
        <w:numPr>
          <w:ilvl w:val="0"/>
          <w:numId w:val="19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 xml:space="preserve">Secured a Gold Medal for the Best Unit Competition in the Intra-School Event in 2017 </w:t>
      </w:r>
    </w:p>
    <w:p w14:paraId="7F8FB23A" w14:textId="6CFDADD3" w:rsidR="00CA1DCA" w:rsidRPr="00BD10F2" w:rsidRDefault="00CA1DCA" w:rsidP="00BD10F2">
      <w:pPr>
        <w:pStyle w:val="ListParagraph"/>
        <w:numPr>
          <w:ilvl w:val="0"/>
          <w:numId w:val="19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Fonts w:ascii="Arial" w:eastAsia="Arial" w:hAnsi="Arial" w:cs="Arial"/>
          <w:sz w:val="22"/>
          <w:szCs w:val="22"/>
        </w:rPr>
        <w:t>Provided back-end support for the National Day Parade march within school in 2016</w:t>
      </w:r>
    </w:p>
    <w:p w14:paraId="5D33A2AD" w14:textId="77777777" w:rsidR="00067BA6" w:rsidRDefault="00067BA6" w:rsidP="00067BA6">
      <w:pPr>
        <w:spacing w:line="220" w:lineRule="atLeast"/>
        <w:rPr>
          <w:rFonts w:ascii="Arial" w:eastAsia="Arial" w:hAnsi="Arial" w:cs="Arial"/>
          <w:sz w:val="22"/>
          <w:szCs w:val="22"/>
        </w:rPr>
      </w:pPr>
    </w:p>
    <w:p w14:paraId="70548E95" w14:textId="209340FA" w:rsidR="00067BA6" w:rsidRDefault="00552DF4" w:rsidP="00067BA6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t>achievements</w:t>
      </w:r>
    </w:p>
    <w:p w14:paraId="57B3720A" w14:textId="23DD6247" w:rsidR="004F197D" w:rsidRPr="00BD10F2" w:rsidRDefault="004F197D" w:rsidP="00BD10F2">
      <w:pPr>
        <w:pStyle w:val="ListParagraph"/>
        <w:numPr>
          <w:ilvl w:val="0"/>
          <w:numId w:val="20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>A</w:t>
      </w:r>
      <w:r w:rsidR="00A55258" w:rsidRPr="00BD10F2">
        <w:rPr>
          <w:rStyle w:val="fs14fw6"/>
          <w:rFonts w:ascii="Arial" w:eastAsia="Arial" w:hAnsi="Arial" w:cs="Arial"/>
          <w:sz w:val="22"/>
          <w:szCs w:val="22"/>
        </w:rPr>
        <w:t xml:space="preserve">warded </w:t>
      </w: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Edusave Awards over a span of 10 years </w:t>
      </w:r>
    </w:p>
    <w:p w14:paraId="44B01DAC" w14:textId="77777777" w:rsidR="004F197D" w:rsidRPr="00BD10F2" w:rsidRDefault="004F197D" w:rsidP="00BD10F2">
      <w:pPr>
        <w:pStyle w:val="ListParagraph"/>
        <w:numPr>
          <w:ilvl w:val="0"/>
          <w:numId w:val="20"/>
        </w:num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Achieved a Bronze Medal during the JPJC Inter-House Games for </w:t>
      </w:r>
      <w:proofErr w:type="spellStart"/>
      <w:r w:rsidRPr="00BD10F2">
        <w:rPr>
          <w:rStyle w:val="fs14fw6"/>
          <w:rFonts w:ascii="Arial" w:eastAsia="Arial" w:hAnsi="Arial" w:cs="Arial"/>
          <w:sz w:val="22"/>
          <w:szCs w:val="22"/>
        </w:rPr>
        <w:t>Brawlhalla</w:t>
      </w:r>
      <w:proofErr w:type="spellEnd"/>
      <w:r w:rsidRPr="00BD10F2">
        <w:rPr>
          <w:rStyle w:val="fs14fw6"/>
          <w:rFonts w:ascii="Arial" w:eastAsia="Arial" w:hAnsi="Arial" w:cs="Arial"/>
          <w:sz w:val="22"/>
          <w:szCs w:val="22"/>
        </w:rPr>
        <w:t xml:space="preserve"> in 2018 </w:t>
      </w:r>
    </w:p>
    <w:p w14:paraId="65AB1BC0" w14:textId="4EF91539" w:rsidR="00067BA6" w:rsidRPr="00BD10F2" w:rsidRDefault="004F197D" w:rsidP="00BD10F2">
      <w:pPr>
        <w:pStyle w:val="ListParagraph"/>
        <w:numPr>
          <w:ilvl w:val="0"/>
          <w:numId w:val="20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 w:rsidRPr="00BD10F2">
        <w:rPr>
          <w:rStyle w:val="fs14fw6"/>
          <w:rFonts w:ascii="Arial" w:eastAsia="Arial" w:hAnsi="Arial" w:cs="Arial"/>
          <w:sz w:val="22"/>
          <w:szCs w:val="22"/>
        </w:rPr>
        <w:t>Achieved a Bronze Medal for the NUS Math Sudoku 2023</w:t>
      </w:r>
    </w:p>
    <w:sectPr w:rsidR="00067BA6" w:rsidRPr="00BD10F2" w:rsidSect="00A442C3">
      <w:pgSz w:w="12225" w:h="15810"/>
      <w:pgMar w:top="1080" w:right="1080" w:bottom="1080" w:left="108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124E2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1A42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905B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9AE9E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80E84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2E56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2265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2CC8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383F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AD6FA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B8E0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10C8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C2F7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EE45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8C78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52E1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DE05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263B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F5679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AE43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4AD6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F44C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A09D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DCED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962B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98873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505C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028BD54">
      <w:start w:val="1"/>
      <w:numFmt w:val="bullet"/>
      <w:lvlText w:val=""/>
      <w:lvlJc w:val="left"/>
      <w:pPr>
        <w:ind w:left="232" w:hanging="360"/>
      </w:pPr>
      <w:rPr>
        <w:rFonts w:ascii="Symbol" w:hAnsi="Symbol"/>
      </w:rPr>
    </w:lvl>
    <w:lvl w:ilvl="1" w:tplc="BF4A032C">
      <w:start w:val="1"/>
      <w:numFmt w:val="bullet"/>
      <w:lvlText w:val="o"/>
      <w:lvlJc w:val="left"/>
      <w:pPr>
        <w:tabs>
          <w:tab w:val="num" w:pos="952"/>
        </w:tabs>
        <w:ind w:left="952" w:hanging="360"/>
      </w:pPr>
      <w:rPr>
        <w:rFonts w:ascii="Courier New" w:hAnsi="Courier New"/>
      </w:rPr>
    </w:lvl>
    <w:lvl w:ilvl="2" w:tplc="F6C6B838">
      <w:start w:val="1"/>
      <w:numFmt w:val="bullet"/>
      <w:lvlText w:val=""/>
      <w:lvlJc w:val="left"/>
      <w:pPr>
        <w:tabs>
          <w:tab w:val="num" w:pos="1672"/>
        </w:tabs>
        <w:ind w:left="1672" w:hanging="360"/>
      </w:pPr>
      <w:rPr>
        <w:rFonts w:ascii="Wingdings" w:hAnsi="Wingdings"/>
      </w:rPr>
    </w:lvl>
    <w:lvl w:ilvl="3" w:tplc="EF8A3472">
      <w:start w:val="1"/>
      <w:numFmt w:val="bullet"/>
      <w:lvlText w:val=""/>
      <w:lvlJc w:val="left"/>
      <w:pPr>
        <w:tabs>
          <w:tab w:val="num" w:pos="2392"/>
        </w:tabs>
        <w:ind w:left="2392" w:hanging="360"/>
      </w:pPr>
      <w:rPr>
        <w:rFonts w:ascii="Symbol" w:hAnsi="Symbol"/>
      </w:rPr>
    </w:lvl>
    <w:lvl w:ilvl="4" w:tplc="7542DF80">
      <w:start w:val="1"/>
      <w:numFmt w:val="bullet"/>
      <w:lvlText w:val="o"/>
      <w:lvlJc w:val="left"/>
      <w:pPr>
        <w:tabs>
          <w:tab w:val="num" w:pos="3112"/>
        </w:tabs>
        <w:ind w:left="3112" w:hanging="360"/>
      </w:pPr>
      <w:rPr>
        <w:rFonts w:ascii="Courier New" w:hAnsi="Courier New"/>
      </w:rPr>
    </w:lvl>
    <w:lvl w:ilvl="5" w:tplc="E35E44A4">
      <w:start w:val="1"/>
      <w:numFmt w:val="bullet"/>
      <w:lvlText w:val=""/>
      <w:lvlJc w:val="left"/>
      <w:pPr>
        <w:tabs>
          <w:tab w:val="num" w:pos="3832"/>
        </w:tabs>
        <w:ind w:left="3832" w:hanging="360"/>
      </w:pPr>
      <w:rPr>
        <w:rFonts w:ascii="Wingdings" w:hAnsi="Wingdings"/>
      </w:rPr>
    </w:lvl>
    <w:lvl w:ilvl="6" w:tplc="B608E012">
      <w:start w:val="1"/>
      <w:numFmt w:val="bullet"/>
      <w:lvlText w:val=""/>
      <w:lvlJc w:val="left"/>
      <w:pPr>
        <w:tabs>
          <w:tab w:val="num" w:pos="4552"/>
        </w:tabs>
        <w:ind w:left="4552" w:hanging="360"/>
      </w:pPr>
      <w:rPr>
        <w:rFonts w:ascii="Symbol" w:hAnsi="Symbol"/>
      </w:rPr>
    </w:lvl>
    <w:lvl w:ilvl="7" w:tplc="A8ECE6A6">
      <w:start w:val="1"/>
      <w:numFmt w:val="bullet"/>
      <w:lvlText w:val="o"/>
      <w:lvlJc w:val="left"/>
      <w:pPr>
        <w:tabs>
          <w:tab w:val="num" w:pos="5272"/>
        </w:tabs>
        <w:ind w:left="5272" w:hanging="360"/>
      </w:pPr>
      <w:rPr>
        <w:rFonts w:ascii="Courier New" w:hAnsi="Courier New"/>
      </w:rPr>
    </w:lvl>
    <w:lvl w:ilvl="8" w:tplc="2BB8AFE2">
      <w:start w:val="1"/>
      <w:numFmt w:val="bullet"/>
      <w:lvlText w:val=""/>
      <w:lvlJc w:val="left"/>
      <w:pPr>
        <w:tabs>
          <w:tab w:val="num" w:pos="5992"/>
        </w:tabs>
        <w:ind w:left="5992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C688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9E5C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D063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A4C4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00A6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5E8E5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BE54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5EB8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8A93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01A33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CACE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C099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2A40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7890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68CA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CCA1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A2A7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E870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8B0F4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0A1C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E4D0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B87A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685C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429C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3C5F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6A57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B76BD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60A23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5C55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3090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B2FE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0004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F654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B49C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B0AD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E22E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4316ADF"/>
    <w:multiLevelType w:val="hybridMultilevel"/>
    <w:tmpl w:val="9C68A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AD276D"/>
    <w:multiLevelType w:val="hybridMultilevel"/>
    <w:tmpl w:val="9AFE9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A16BC"/>
    <w:multiLevelType w:val="hybridMultilevel"/>
    <w:tmpl w:val="B1AA5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06CBC"/>
    <w:multiLevelType w:val="hybridMultilevel"/>
    <w:tmpl w:val="6FD25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52F5A"/>
    <w:multiLevelType w:val="hybridMultilevel"/>
    <w:tmpl w:val="9AF41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A28C0"/>
    <w:multiLevelType w:val="hybridMultilevel"/>
    <w:tmpl w:val="098E0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E82C12"/>
    <w:multiLevelType w:val="hybridMultilevel"/>
    <w:tmpl w:val="F90E2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66E91"/>
    <w:multiLevelType w:val="hybridMultilevel"/>
    <w:tmpl w:val="2490E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64710"/>
    <w:multiLevelType w:val="hybridMultilevel"/>
    <w:tmpl w:val="F606E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0F5F72"/>
    <w:multiLevelType w:val="hybridMultilevel"/>
    <w:tmpl w:val="DB7E00D2"/>
    <w:lvl w:ilvl="0" w:tplc="04090001">
      <w:start w:val="1"/>
      <w:numFmt w:val="bullet"/>
      <w:lvlText w:val=""/>
      <w:lvlJc w:val="left"/>
      <w:pPr>
        <w:ind w:left="12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18" w15:restartNumberingAfterBreak="0">
    <w:nsid w:val="6B9F0014"/>
    <w:multiLevelType w:val="hybridMultilevel"/>
    <w:tmpl w:val="52A4B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BD19F3"/>
    <w:multiLevelType w:val="hybridMultilevel"/>
    <w:tmpl w:val="46988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5C662D"/>
    <w:multiLevelType w:val="hybridMultilevel"/>
    <w:tmpl w:val="504CF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526819">
    <w:abstractNumId w:val="0"/>
  </w:num>
  <w:num w:numId="2" w16cid:durableId="595290930">
    <w:abstractNumId w:val="1"/>
  </w:num>
  <w:num w:numId="3" w16cid:durableId="2119327577">
    <w:abstractNumId w:val="2"/>
  </w:num>
  <w:num w:numId="4" w16cid:durableId="525291995">
    <w:abstractNumId w:val="3"/>
  </w:num>
  <w:num w:numId="5" w16cid:durableId="901906813">
    <w:abstractNumId w:val="4"/>
  </w:num>
  <w:num w:numId="6" w16cid:durableId="1662931838">
    <w:abstractNumId w:val="5"/>
  </w:num>
  <w:num w:numId="7" w16cid:durableId="1199665335">
    <w:abstractNumId w:val="6"/>
  </w:num>
  <w:num w:numId="8" w16cid:durableId="777288643">
    <w:abstractNumId w:val="7"/>
  </w:num>
  <w:num w:numId="9" w16cid:durableId="2114324437">
    <w:abstractNumId w:val="10"/>
  </w:num>
  <w:num w:numId="10" w16cid:durableId="556236140">
    <w:abstractNumId w:val="17"/>
  </w:num>
  <w:num w:numId="11" w16cid:durableId="1162964175">
    <w:abstractNumId w:val="9"/>
  </w:num>
  <w:num w:numId="12" w16cid:durableId="326062153">
    <w:abstractNumId w:val="15"/>
  </w:num>
  <w:num w:numId="13" w16cid:durableId="1299920542">
    <w:abstractNumId w:val="8"/>
  </w:num>
  <w:num w:numId="14" w16cid:durableId="1606303731">
    <w:abstractNumId w:val="20"/>
  </w:num>
  <w:num w:numId="15" w16cid:durableId="188221999">
    <w:abstractNumId w:val="16"/>
  </w:num>
  <w:num w:numId="16" w16cid:durableId="193275530">
    <w:abstractNumId w:val="14"/>
  </w:num>
  <w:num w:numId="17" w16cid:durableId="268700216">
    <w:abstractNumId w:val="11"/>
  </w:num>
  <w:num w:numId="18" w16cid:durableId="1856532792">
    <w:abstractNumId w:val="13"/>
  </w:num>
  <w:num w:numId="19" w16cid:durableId="64645023">
    <w:abstractNumId w:val="19"/>
  </w:num>
  <w:num w:numId="20" w16cid:durableId="1692755942">
    <w:abstractNumId w:val="12"/>
  </w:num>
  <w:num w:numId="21" w16cid:durableId="7952225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1BD"/>
    <w:rsid w:val="00004DF2"/>
    <w:rsid w:val="00016979"/>
    <w:rsid w:val="00044C4F"/>
    <w:rsid w:val="00067BA6"/>
    <w:rsid w:val="00067FD9"/>
    <w:rsid w:val="00077F47"/>
    <w:rsid w:val="00082EBF"/>
    <w:rsid w:val="000A03A9"/>
    <w:rsid w:val="000A0B1C"/>
    <w:rsid w:val="000A16B7"/>
    <w:rsid w:val="000B48DE"/>
    <w:rsid w:val="000C29B5"/>
    <w:rsid w:val="000C386B"/>
    <w:rsid w:val="000C6935"/>
    <w:rsid w:val="000C6D27"/>
    <w:rsid w:val="000D391E"/>
    <w:rsid w:val="000D7B34"/>
    <w:rsid w:val="000E2705"/>
    <w:rsid w:val="000E4497"/>
    <w:rsid w:val="000E467F"/>
    <w:rsid w:val="0011213D"/>
    <w:rsid w:val="00115511"/>
    <w:rsid w:val="00122472"/>
    <w:rsid w:val="00123975"/>
    <w:rsid w:val="00133F70"/>
    <w:rsid w:val="00140665"/>
    <w:rsid w:val="00144B9A"/>
    <w:rsid w:val="00155054"/>
    <w:rsid w:val="00157ADA"/>
    <w:rsid w:val="00157D2C"/>
    <w:rsid w:val="001602D3"/>
    <w:rsid w:val="001708F4"/>
    <w:rsid w:val="001761BD"/>
    <w:rsid w:val="00176B4F"/>
    <w:rsid w:val="00186D25"/>
    <w:rsid w:val="00193D09"/>
    <w:rsid w:val="00195394"/>
    <w:rsid w:val="00195790"/>
    <w:rsid w:val="001961F6"/>
    <w:rsid w:val="00197812"/>
    <w:rsid w:val="001B3960"/>
    <w:rsid w:val="001B4C7C"/>
    <w:rsid w:val="001B79EC"/>
    <w:rsid w:val="001B7C2A"/>
    <w:rsid w:val="001C00B6"/>
    <w:rsid w:val="001C3321"/>
    <w:rsid w:val="001D4D33"/>
    <w:rsid w:val="001D5F70"/>
    <w:rsid w:val="001E76A0"/>
    <w:rsid w:val="001E7939"/>
    <w:rsid w:val="001F5269"/>
    <w:rsid w:val="00206704"/>
    <w:rsid w:val="002202B6"/>
    <w:rsid w:val="00232063"/>
    <w:rsid w:val="00233CE2"/>
    <w:rsid w:val="002409D6"/>
    <w:rsid w:val="00242C3B"/>
    <w:rsid w:val="002448BA"/>
    <w:rsid w:val="00246197"/>
    <w:rsid w:val="00253332"/>
    <w:rsid w:val="002849B7"/>
    <w:rsid w:val="002951AA"/>
    <w:rsid w:val="002B0A05"/>
    <w:rsid w:val="002B481C"/>
    <w:rsid w:val="002C2D3C"/>
    <w:rsid w:val="002C6B35"/>
    <w:rsid w:val="002D162D"/>
    <w:rsid w:val="002E4330"/>
    <w:rsid w:val="002E6F1F"/>
    <w:rsid w:val="003003E9"/>
    <w:rsid w:val="00304F46"/>
    <w:rsid w:val="00312AC2"/>
    <w:rsid w:val="00315EB9"/>
    <w:rsid w:val="003205D7"/>
    <w:rsid w:val="00324573"/>
    <w:rsid w:val="003245B7"/>
    <w:rsid w:val="0033042C"/>
    <w:rsid w:val="003430DA"/>
    <w:rsid w:val="00352F9F"/>
    <w:rsid w:val="0035723F"/>
    <w:rsid w:val="00375629"/>
    <w:rsid w:val="003777D3"/>
    <w:rsid w:val="00383F4A"/>
    <w:rsid w:val="003864C9"/>
    <w:rsid w:val="00394BA3"/>
    <w:rsid w:val="00394EB7"/>
    <w:rsid w:val="00396F7D"/>
    <w:rsid w:val="003B0AFA"/>
    <w:rsid w:val="003C2C6E"/>
    <w:rsid w:val="003D0AA6"/>
    <w:rsid w:val="003D5512"/>
    <w:rsid w:val="003E23E2"/>
    <w:rsid w:val="003F01FC"/>
    <w:rsid w:val="003F159C"/>
    <w:rsid w:val="003F7A21"/>
    <w:rsid w:val="00402282"/>
    <w:rsid w:val="004102F2"/>
    <w:rsid w:val="004136F9"/>
    <w:rsid w:val="00423989"/>
    <w:rsid w:val="00445802"/>
    <w:rsid w:val="00447FDB"/>
    <w:rsid w:val="004672EC"/>
    <w:rsid w:val="0047551F"/>
    <w:rsid w:val="00485974"/>
    <w:rsid w:val="00486848"/>
    <w:rsid w:val="00490E65"/>
    <w:rsid w:val="00491ACC"/>
    <w:rsid w:val="00492243"/>
    <w:rsid w:val="00492E98"/>
    <w:rsid w:val="00493188"/>
    <w:rsid w:val="00493A1D"/>
    <w:rsid w:val="004A38B4"/>
    <w:rsid w:val="004A63F8"/>
    <w:rsid w:val="004A7E59"/>
    <w:rsid w:val="004B2333"/>
    <w:rsid w:val="004B5D9F"/>
    <w:rsid w:val="004C136C"/>
    <w:rsid w:val="004C5FD0"/>
    <w:rsid w:val="004D79ED"/>
    <w:rsid w:val="004D7F71"/>
    <w:rsid w:val="004F06B3"/>
    <w:rsid w:val="004F197D"/>
    <w:rsid w:val="004F2BA2"/>
    <w:rsid w:val="00506E99"/>
    <w:rsid w:val="00514E20"/>
    <w:rsid w:val="005207E7"/>
    <w:rsid w:val="0052249B"/>
    <w:rsid w:val="0053108A"/>
    <w:rsid w:val="00544740"/>
    <w:rsid w:val="00546447"/>
    <w:rsid w:val="00552DF4"/>
    <w:rsid w:val="005538DD"/>
    <w:rsid w:val="00562601"/>
    <w:rsid w:val="005628D5"/>
    <w:rsid w:val="005672CA"/>
    <w:rsid w:val="00583E46"/>
    <w:rsid w:val="00590309"/>
    <w:rsid w:val="00592FE4"/>
    <w:rsid w:val="005A1674"/>
    <w:rsid w:val="005A6A39"/>
    <w:rsid w:val="005B4DB2"/>
    <w:rsid w:val="005C278E"/>
    <w:rsid w:val="005C755C"/>
    <w:rsid w:val="005D4E6D"/>
    <w:rsid w:val="005D5816"/>
    <w:rsid w:val="005E11FC"/>
    <w:rsid w:val="005E36E4"/>
    <w:rsid w:val="005E6D7C"/>
    <w:rsid w:val="005F239A"/>
    <w:rsid w:val="005F768F"/>
    <w:rsid w:val="00606DCC"/>
    <w:rsid w:val="0061086A"/>
    <w:rsid w:val="00621406"/>
    <w:rsid w:val="00626F52"/>
    <w:rsid w:val="00627560"/>
    <w:rsid w:val="0063311C"/>
    <w:rsid w:val="00656D50"/>
    <w:rsid w:val="006577E7"/>
    <w:rsid w:val="00666D48"/>
    <w:rsid w:val="006732FA"/>
    <w:rsid w:val="0067481C"/>
    <w:rsid w:val="00682CE3"/>
    <w:rsid w:val="00685CD8"/>
    <w:rsid w:val="00690CA5"/>
    <w:rsid w:val="006B2775"/>
    <w:rsid w:val="006B6FBC"/>
    <w:rsid w:val="006C0CCB"/>
    <w:rsid w:val="006C27C5"/>
    <w:rsid w:val="006C6375"/>
    <w:rsid w:val="006D7CBB"/>
    <w:rsid w:val="006E0620"/>
    <w:rsid w:val="006E41D7"/>
    <w:rsid w:val="006E6164"/>
    <w:rsid w:val="00711236"/>
    <w:rsid w:val="00711242"/>
    <w:rsid w:val="007175B0"/>
    <w:rsid w:val="00730838"/>
    <w:rsid w:val="00731657"/>
    <w:rsid w:val="00743986"/>
    <w:rsid w:val="00751D6C"/>
    <w:rsid w:val="00765B4A"/>
    <w:rsid w:val="00767C3D"/>
    <w:rsid w:val="00777E5F"/>
    <w:rsid w:val="00787FA7"/>
    <w:rsid w:val="007906BD"/>
    <w:rsid w:val="0079279F"/>
    <w:rsid w:val="007927C1"/>
    <w:rsid w:val="00793491"/>
    <w:rsid w:val="007A091C"/>
    <w:rsid w:val="007A3211"/>
    <w:rsid w:val="007B0302"/>
    <w:rsid w:val="007C32DF"/>
    <w:rsid w:val="007C473F"/>
    <w:rsid w:val="007D656C"/>
    <w:rsid w:val="007E369D"/>
    <w:rsid w:val="007F2B7F"/>
    <w:rsid w:val="007F6107"/>
    <w:rsid w:val="007F723C"/>
    <w:rsid w:val="00805CB9"/>
    <w:rsid w:val="008065A0"/>
    <w:rsid w:val="008108BA"/>
    <w:rsid w:val="00811E30"/>
    <w:rsid w:val="00816699"/>
    <w:rsid w:val="008229BD"/>
    <w:rsid w:val="00825668"/>
    <w:rsid w:val="00834C86"/>
    <w:rsid w:val="00835CEF"/>
    <w:rsid w:val="00836158"/>
    <w:rsid w:val="00855BB2"/>
    <w:rsid w:val="00861C9E"/>
    <w:rsid w:val="008663CE"/>
    <w:rsid w:val="008774A4"/>
    <w:rsid w:val="008A159D"/>
    <w:rsid w:val="008B63BE"/>
    <w:rsid w:val="008C0E72"/>
    <w:rsid w:val="008C2FF8"/>
    <w:rsid w:val="008C371A"/>
    <w:rsid w:val="008D5A73"/>
    <w:rsid w:val="009006C8"/>
    <w:rsid w:val="00903319"/>
    <w:rsid w:val="00907112"/>
    <w:rsid w:val="00911802"/>
    <w:rsid w:val="009215D4"/>
    <w:rsid w:val="00925379"/>
    <w:rsid w:val="00937EDE"/>
    <w:rsid w:val="009409CB"/>
    <w:rsid w:val="00940ACD"/>
    <w:rsid w:val="00953918"/>
    <w:rsid w:val="00970620"/>
    <w:rsid w:val="00994C6D"/>
    <w:rsid w:val="009A022B"/>
    <w:rsid w:val="009A3D97"/>
    <w:rsid w:val="009A4639"/>
    <w:rsid w:val="009B39A1"/>
    <w:rsid w:val="009C6B59"/>
    <w:rsid w:val="009E5BAD"/>
    <w:rsid w:val="009E6C01"/>
    <w:rsid w:val="009F25B1"/>
    <w:rsid w:val="009F487F"/>
    <w:rsid w:val="009F6D3F"/>
    <w:rsid w:val="00A03787"/>
    <w:rsid w:val="00A052BE"/>
    <w:rsid w:val="00A10F8B"/>
    <w:rsid w:val="00A17CB5"/>
    <w:rsid w:val="00A27F90"/>
    <w:rsid w:val="00A330E3"/>
    <w:rsid w:val="00A350E0"/>
    <w:rsid w:val="00A4052C"/>
    <w:rsid w:val="00A442C3"/>
    <w:rsid w:val="00A44473"/>
    <w:rsid w:val="00A4675C"/>
    <w:rsid w:val="00A55258"/>
    <w:rsid w:val="00A75893"/>
    <w:rsid w:val="00A75F84"/>
    <w:rsid w:val="00A760A4"/>
    <w:rsid w:val="00A971F2"/>
    <w:rsid w:val="00AB4D23"/>
    <w:rsid w:val="00AC2468"/>
    <w:rsid w:val="00AD22CB"/>
    <w:rsid w:val="00AE7F54"/>
    <w:rsid w:val="00AF641F"/>
    <w:rsid w:val="00B007A9"/>
    <w:rsid w:val="00B146D1"/>
    <w:rsid w:val="00B20933"/>
    <w:rsid w:val="00B2114E"/>
    <w:rsid w:val="00B24CC7"/>
    <w:rsid w:val="00B25F6B"/>
    <w:rsid w:val="00B2704D"/>
    <w:rsid w:val="00B342E5"/>
    <w:rsid w:val="00B4772C"/>
    <w:rsid w:val="00B50F34"/>
    <w:rsid w:val="00B57ACA"/>
    <w:rsid w:val="00B61596"/>
    <w:rsid w:val="00B66FA3"/>
    <w:rsid w:val="00B71DA8"/>
    <w:rsid w:val="00B7410C"/>
    <w:rsid w:val="00B77ABC"/>
    <w:rsid w:val="00B85E8E"/>
    <w:rsid w:val="00B965B3"/>
    <w:rsid w:val="00B96CF0"/>
    <w:rsid w:val="00BB4E3F"/>
    <w:rsid w:val="00BB4F56"/>
    <w:rsid w:val="00BC5C64"/>
    <w:rsid w:val="00BD031C"/>
    <w:rsid w:val="00BD10F2"/>
    <w:rsid w:val="00BE6513"/>
    <w:rsid w:val="00BF235E"/>
    <w:rsid w:val="00C075A4"/>
    <w:rsid w:val="00C17937"/>
    <w:rsid w:val="00C403B9"/>
    <w:rsid w:val="00C450E5"/>
    <w:rsid w:val="00C4789F"/>
    <w:rsid w:val="00C50D70"/>
    <w:rsid w:val="00C7382C"/>
    <w:rsid w:val="00C755E4"/>
    <w:rsid w:val="00C8046C"/>
    <w:rsid w:val="00C80750"/>
    <w:rsid w:val="00C8218A"/>
    <w:rsid w:val="00C85D06"/>
    <w:rsid w:val="00C903B0"/>
    <w:rsid w:val="00C9327A"/>
    <w:rsid w:val="00C97F7B"/>
    <w:rsid w:val="00CA0C52"/>
    <w:rsid w:val="00CA1DCA"/>
    <w:rsid w:val="00CA4CD8"/>
    <w:rsid w:val="00CB12F8"/>
    <w:rsid w:val="00CB1F95"/>
    <w:rsid w:val="00CC3F97"/>
    <w:rsid w:val="00CC6196"/>
    <w:rsid w:val="00CD1099"/>
    <w:rsid w:val="00CD2F78"/>
    <w:rsid w:val="00CE1FEA"/>
    <w:rsid w:val="00CE7C26"/>
    <w:rsid w:val="00CF79C6"/>
    <w:rsid w:val="00D07D71"/>
    <w:rsid w:val="00D218C5"/>
    <w:rsid w:val="00D23461"/>
    <w:rsid w:val="00D250B0"/>
    <w:rsid w:val="00D305ED"/>
    <w:rsid w:val="00D433ED"/>
    <w:rsid w:val="00D56C76"/>
    <w:rsid w:val="00D60B3B"/>
    <w:rsid w:val="00D6722E"/>
    <w:rsid w:val="00D8177E"/>
    <w:rsid w:val="00D84A84"/>
    <w:rsid w:val="00D90F39"/>
    <w:rsid w:val="00D9193D"/>
    <w:rsid w:val="00D94D5A"/>
    <w:rsid w:val="00DA0A07"/>
    <w:rsid w:val="00DC49F0"/>
    <w:rsid w:val="00DC682B"/>
    <w:rsid w:val="00DD1194"/>
    <w:rsid w:val="00DD7F63"/>
    <w:rsid w:val="00DE5720"/>
    <w:rsid w:val="00DF4DCC"/>
    <w:rsid w:val="00E01B51"/>
    <w:rsid w:val="00E1066E"/>
    <w:rsid w:val="00E106FF"/>
    <w:rsid w:val="00E20B97"/>
    <w:rsid w:val="00E26371"/>
    <w:rsid w:val="00E3024A"/>
    <w:rsid w:val="00E30537"/>
    <w:rsid w:val="00E3364B"/>
    <w:rsid w:val="00E35A5D"/>
    <w:rsid w:val="00E36F38"/>
    <w:rsid w:val="00E40716"/>
    <w:rsid w:val="00E45171"/>
    <w:rsid w:val="00E52013"/>
    <w:rsid w:val="00E579DC"/>
    <w:rsid w:val="00E6116C"/>
    <w:rsid w:val="00E67595"/>
    <w:rsid w:val="00E73FF9"/>
    <w:rsid w:val="00E93DF7"/>
    <w:rsid w:val="00EA72B6"/>
    <w:rsid w:val="00EC14C6"/>
    <w:rsid w:val="00EC3466"/>
    <w:rsid w:val="00EC39CC"/>
    <w:rsid w:val="00EC4465"/>
    <w:rsid w:val="00EE1EA6"/>
    <w:rsid w:val="00EF3C35"/>
    <w:rsid w:val="00EF734D"/>
    <w:rsid w:val="00F0038B"/>
    <w:rsid w:val="00F061B9"/>
    <w:rsid w:val="00F071C4"/>
    <w:rsid w:val="00F20EC1"/>
    <w:rsid w:val="00F431AE"/>
    <w:rsid w:val="00F43316"/>
    <w:rsid w:val="00F47949"/>
    <w:rsid w:val="00F50D02"/>
    <w:rsid w:val="00F54D96"/>
    <w:rsid w:val="00F564AF"/>
    <w:rsid w:val="00F6026F"/>
    <w:rsid w:val="00F73A92"/>
    <w:rsid w:val="00F9588B"/>
    <w:rsid w:val="00FB5312"/>
    <w:rsid w:val="00FD136C"/>
    <w:rsid w:val="00FD5BCA"/>
    <w:rsid w:val="00FE67A7"/>
    <w:rsid w:val="00FF45FE"/>
    <w:rsid w:val="00FF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C7EC"/>
  <w15:docId w15:val="{FE4C2711-BD90-4F98-930B-15A4970F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97D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personal-entityeditablefs14fw4tacphone">
    <w:name w:val="personal-entity editable fs14 fw4 tac phone"/>
    <w:basedOn w:val="DefaultParagraphFont"/>
  </w:style>
  <w:style w:type="character" w:customStyle="1" w:styleId="phoneundefined">
    <w:name w:val="phone undefined"/>
    <w:basedOn w:val="DefaultParagraphFont"/>
  </w:style>
  <w:style w:type="character" w:customStyle="1" w:styleId="personal-entityeditablefs14fw4tacemail">
    <w:name w:val="personal-entity editable fs14 fw4 tac email"/>
    <w:basedOn w:val="DefaultParagraphFont"/>
  </w:style>
  <w:style w:type="character" w:customStyle="1" w:styleId="emailundefined">
    <w:name w:val="email undefined"/>
    <w:basedOn w:val="DefaultParagraphFont"/>
  </w:style>
  <w:style w:type="character" w:customStyle="1" w:styleId="fs14fw6overflow-hidden">
    <w:name w:val="fs14 fw6 overflow-hidden"/>
    <w:basedOn w:val="DefaultParagraphFont"/>
  </w:style>
  <w:style w:type="character" w:customStyle="1" w:styleId="fs14fw6">
    <w:name w:val="fs14 fw6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undefinedtdn">
    <w:name w:val="fs14 fw6 undefined tdn"/>
    <w:basedOn w:val="DefaultParagraphFont"/>
  </w:style>
  <w:style w:type="character" w:styleId="Hyperlink">
    <w:name w:val="Hyperlink"/>
    <w:basedOn w:val="DefaultParagraphFont"/>
    <w:uiPriority w:val="99"/>
    <w:unhideWhenUsed/>
    <w:rsid w:val="00EC1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4C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628D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155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yanlerya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eeyanlery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eeyanleryan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2</Pages>
  <Words>841</Words>
  <Characters>4799</Characters>
  <Application>Microsoft Office Word</Application>
  <DocSecurity>0</DocSecurity>
  <Lines>39</Lines>
  <Paragraphs>11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Ryan Lee</cp:lastModifiedBy>
  <cp:revision>350</cp:revision>
  <cp:lastPrinted>2026-08-24T04:23:00Z</cp:lastPrinted>
  <dcterms:created xsi:type="dcterms:W3CDTF">2023-06-04T15:06:00Z</dcterms:created>
  <dcterms:modified xsi:type="dcterms:W3CDTF">2026-08-24T04:27:00Z</dcterms:modified>
</cp:coreProperties>
</file>